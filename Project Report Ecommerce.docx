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49CE" w:rsidRPr="005C518C" w:rsidRDefault="00A949CE" w:rsidP="005C518C">
      <w:pPr>
        <w:jc w:val="center"/>
        <w:rPr>
          <w:b/>
          <w:sz w:val="40"/>
          <w:szCs w:val="56"/>
        </w:rPr>
      </w:pPr>
      <w:r w:rsidRPr="005C518C">
        <w:rPr>
          <w:b/>
          <w:sz w:val="40"/>
          <w:szCs w:val="56"/>
        </w:rPr>
        <w:t>Project Report on</w:t>
      </w:r>
    </w:p>
    <w:p w:rsidR="0067049C" w:rsidRPr="005C518C" w:rsidRDefault="0028144D" w:rsidP="005C518C">
      <w:pPr>
        <w:jc w:val="center"/>
        <w:rPr>
          <w:b/>
          <w:sz w:val="40"/>
          <w:szCs w:val="56"/>
        </w:rPr>
      </w:pPr>
      <w:r>
        <w:rPr>
          <w:b/>
          <w:sz w:val="40"/>
          <w:szCs w:val="56"/>
        </w:rPr>
        <w:t>E-Commerce</w:t>
      </w:r>
    </w:p>
    <w:p w:rsidR="00BA60C4" w:rsidRDefault="00BA60C4" w:rsidP="005C518C">
      <w:pPr>
        <w:jc w:val="center"/>
        <w:rPr>
          <w:sz w:val="72"/>
          <w:szCs w:val="72"/>
        </w:rPr>
      </w:pPr>
    </w:p>
    <w:p w:rsidR="00BA60C4" w:rsidRDefault="0028144D" w:rsidP="005C518C">
      <w:pPr>
        <w:spacing w:after="0" w:line="240" w:lineRule="auto"/>
        <w:jc w:val="center"/>
        <w:rPr>
          <w:b/>
          <w:sz w:val="36"/>
          <w:szCs w:val="36"/>
        </w:rPr>
      </w:pPr>
      <w:r w:rsidRPr="0028144D">
        <w:rPr>
          <w:noProof/>
          <w:sz w:val="72"/>
          <w:szCs w:val="72"/>
          <w:lang w:val="en-US"/>
        </w:rPr>
        <w:drawing>
          <wp:inline distT="0" distB="0" distL="0" distR="0">
            <wp:extent cx="2377440" cy="1097280"/>
            <wp:effectExtent l="0" t="0" r="3810" b="7620"/>
            <wp:docPr id="5" name="Picture 5" descr="C:\Users\avnis\Downloads\DESD08\BuzzValue\BuzzValue\images\buzz-valu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nis\Downloads\DESD08\BuzzValue\BuzzValue\images\buzz-value-log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7440" cy="1097280"/>
                    </a:xfrm>
                    <a:prstGeom prst="rect">
                      <a:avLst/>
                    </a:prstGeom>
                    <a:noFill/>
                    <a:ln>
                      <a:noFill/>
                    </a:ln>
                  </pic:spPr>
                </pic:pic>
              </a:graphicData>
            </a:graphic>
          </wp:inline>
        </w:drawing>
      </w:r>
    </w:p>
    <w:p w:rsidR="00BA60C4" w:rsidRDefault="00BA60C4" w:rsidP="005C518C">
      <w:pPr>
        <w:spacing w:after="0" w:line="240" w:lineRule="auto"/>
        <w:jc w:val="center"/>
        <w:rPr>
          <w:b/>
          <w:sz w:val="36"/>
          <w:szCs w:val="36"/>
        </w:rPr>
      </w:pPr>
    </w:p>
    <w:p w:rsidR="00BA60C4" w:rsidRDefault="00BA60C4" w:rsidP="005C518C">
      <w:pPr>
        <w:spacing w:after="0" w:line="240" w:lineRule="auto"/>
        <w:jc w:val="center"/>
        <w:rPr>
          <w:b/>
          <w:sz w:val="36"/>
          <w:szCs w:val="36"/>
        </w:rPr>
      </w:pPr>
    </w:p>
    <w:p w:rsidR="00BA60C4" w:rsidRDefault="00BA60C4" w:rsidP="005C518C">
      <w:pPr>
        <w:spacing w:after="0" w:line="240" w:lineRule="auto"/>
        <w:jc w:val="center"/>
        <w:rPr>
          <w:b/>
          <w:sz w:val="36"/>
          <w:szCs w:val="36"/>
        </w:rPr>
      </w:pPr>
    </w:p>
    <w:p w:rsidR="00BA60C4" w:rsidRDefault="00BA60C4" w:rsidP="005C518C">
      <w:pPr>
        <w:spacing w:after="0" w:line="240" w:lineRule="auto"/>
        <w:jc w:val="center"/>
        <w:rPr>
          <w:b/>
          <w:sz w:val="36"/>
          <w:szCs w:val="36"/>
        </w:rPr>
      </w:pPr>
    </w:p>
    <w:p w:rsidR="00A949CE" w:rsidRPr="005C518C" w:rsidRDefault="00A949CE" w:rsidP="005C518C">
      <w:pPr>
        <w:spacing w:after="0" w:line="240" w:lineRule="auto"/>
        <w:jc w:val="center"/>
        <w:rPr>
          <w:sz w:val="96"/>
          <w:szCs w:val="72"/>
        </w:rPr>
      </w:pPr>
      <w:r w:rsidRPr="005C518C">
        <w:rPr>
          <w:b/>
          <w:sz w:val="40"/>
          <w:szCs w:val="36"/>
        </w:rPr>
        <w:t>Developed by</w:t>
      </w:r>
    </w:p>
    <w:p w:rsidR="00A949CE" w:rsidRPr="00BA60C4" w:rsidRDefault="0028144D" w:rsidP="005C518C">
      <w:pPr>
        <w:spacing w:after="0" w:line="240" w:lineRule="auto"/>
        <w:jc w:val="center"/>
        <w:rPr>
          <w:sz w:val="28"/>
          <w:szCs w:val="36"/>
        </w:rPr>
      </w:pPr>
      <w:r>
        <w:rPr>
          <w:sz w:val="28"/>
          <w:szCs w:val="36"/>
        </w:rPr>
        <w:t xml:space="preserve">Satinder </w:t>
      </w:r>
      <w:r w:rsidR="004B1726">
        <w:rPr>
          <w:sz w:val="28"/>
          <w:szCs w:val="36"/>
        </w:rPr>
        <w:t>singh</w:t>
      </w:r>
    </w:p>
    <w:p w:rsidR="00A949CE" w:rsidRDefault="00A949CE" w:rsidP="005C518C">
      <w:pPr>
        <w:spacing w:after="0" w:line="240" w:lineRule="auto"/>
        <w:jc w:val="center"/>
        <w:rPr>
          <w:sz w:val="36"/>
          <w:szCs w:val="36"/>
        </w:rPr>
      </w:pPr>
    </w:p>
    <w:p w:rsidR="000D6C12" w:rsidRDefault="000D6C12" w:rsidP="005C518C">
      <w:pPr>
        <w:spacing w:after="0" w:line="240" w:lineRule="auto"/>
        <w:jc w:val="center"/>
        <w:rPr>
          <w:sz w:val="36"/>
          <w:szCs w:val="36"/>
        </w:rPr>
      </w:pPr>
    </w:p>
    <w:p w:rsidR="005C518C" w:rsidRDefault="005C518C" w:rsidP="005C518C">
      <w:pPr>
        <w:spacing w:after="0" w:line="240" w:lineRule="auto"/>
        <w:jc w:val="center"/>
        <w:rPr>
          <w:sz w:val="36"/>
          <w:szCs w:val="36"/>
        </w:rPr>
      </w:pPr>
    </w:p>
    <w:p w:rsidR="00F41D53" w:rsidRDefault="00F41D53" w:rsidP="005C518C">
      <w:pPr>
        <w:spacing w:after="0" w:line="240" w:lineRule="auto"/>
        <w:jc w:val="center"/>
        <w:rPr>
          <w:b/>
          <w:sz w:val="36"/>
          <w:szCs w:val="36"/>
        </w:rPr>
      </w:pPr>
    </w:p>
    <w:p w:rsidR="00A949CE" w:rsidRDefault="00A949CE" w:rsidP="004B1726">
      <w:pPr>
        <w:spacing w:after="0" w:line="240" w:lineRule="auto"/>
        <w:jc w:val="center"/>
        <w:rPr>
          <w:b/>
          <w:sz w:val="40"/>
          <w:szCs w:val="36"/>
        </w:rPr>
      </w:pPr>
    </w:p>
    <w:p w:rsidR="004B1726" w:rsidRPr="004B1726" w:rsidRDefault="004B1726" w:rsidP="004B1726">
      <w:pPr>
        <w:spacing w:after="0" w:line="240" w:lineRule="auto"/>
        <w:jc w:val="center"/>
        <w:rPr>
          <w:sz w:val="28"/>
          <w:szCs w:val="36"/>
        </w:rPr>
      </w:pPr>
    </w:p>
    <w:p w:rsidR="00BA60C4" w:rsidRDefault="00BA60C4" w:rsidP="005C518C">
      <w:pPr>
        <w:spacing w:after="0" w:line="240" w:lineRule="auto"/>
        <w:jc w:val="center"/>
        <w:rPr>
          <w:b/>
          <w:sz w:val="36"/>
          <w:szCs w:val="36"/>
        </w:rPr>
      </w:pPr>
    </w:p>
    <w:p w:rsidR="00BA60C4" w:rsidRDefault="00BA60C4" w:rsidP="005C518C">
      <w:pPr>
        <w:spacing w:after="0" w:line="240" w:lineRule="auto"/>
        <w:jc w:val="center"/>
        <w:rPr>
          <w:b/>
          <w:sz w:val="36"/>
          <w:szCs w:val="36"/>
        </w:rPr>
      </w:pPr>
    </w:p>
    <w:p w:rsidR="000D6C12" w:rsidRDefault="000D6C12" w:rsidP="005C518C">
      <w:pPr>
        <w:spacing w:after="0" w:line="240" w:lineRule="auto"/>
        <w:jc w:val="center"/>
        <w:rPr>
          <w:b/>
          <w:sz w:val="40"/>
          <w:szCs w:val="36"/>
        </w:rPr>
      </w:pPr>
    </w:p>
    <w:p w:rsidR="000D6C12" w:rsidRDefault="000D6C12" w:rsidP="005C518C">
      <w:pPr>
        <w:spacing w:after="0" w:line="240" w:lineRule="auto"/>
        <w:jc w:val="center"/>
        <w:rPr>
          <w:b/>
          <w:sz w:val="40"/>
          <w:szCs w:val="36"/>
        </w:rPr>
      </w:pPr>
    </w:p>
    <w:p w:rsidR="000D6C12" w:rsidRDefault="000D6C12" w:rsidP="005C518C">
      <w:pPr>
        <w:spacing w:after="0" w:line="240" w:lineRule="auto"/>
        <w:jc w:val="center"/>
        <w:rPr>
          <w:b/>
          <w:sz w:val="40"/>
          <w:szCs w:val="36"/>
        </w:rPr>
      </w:pPr>
    </w:p>
    <w:p w:rsidR="00A949CE" w:rsidRPr="005C518C" w:rsidRDefault="00A949CE" w:rsidP="005C518C">
      <w:pPr>
        <w:spacing w:after="0" w:line="240" w:lineRule="auto"/>
        <w:jc w:val="center"/>
        <w:rPr>
          <w:b/>
          <w:sz w:val="40"/>
          <w:szCs w:val="36"/>
        </w:rPr>
      </w:pPr>
      <w:r w:rsidRPr="005C518C">
        <w:rPr>
          <w:b/>
          <w:sz w:val="40"/>
          <w:szCs w:val="36"/>
        </w:rPr>
        <w:t>Submitted to</w:t>
      </w:r>
    </w:p>
    <w:p w:rsidR="00CF048F" w:rsidRPr="005C518C" w:rsidRDefault="004B1726" w:rsidP="005C518C">
      <w:pPr>
        <w:spacing w:after="0" w:line="240" w:lineRule="auto"/>
        <w:jc w:val="center"/>
        <w:rPr>
          <w:sz w:val="28"/>
          <w:szCs w:val="36"/>
        </w:rPr>
      </w:pPr>
      <w:r>
        <w:rPr>
          <w:bCs/>
          <w:sz w:val="28"/>
          <w:szCs w:val="36"/>
          <w:lang w:val="en-US"/>
        </w:rPr>
        <w:t>ATC Vision College</w:t>
      </w:r>
    </w:p>
    <w:p w:rsidR="00CF048F" w:rsidRPr="005C518C" w:rsidRDefault="00CF048F">
      <w:pPr>
        <w:rPr>
          <w:sz w:val="36"/>
          <w:szCs w:val="36"/>
        </w:rPr>
      </w:pPr>
      <w:r w:rsidRPr="005C518C">
        <w:rPr>
          <w:sz w:val="36"/>
          <w:szCs w:val="36"/>
        </w:rPr>
        <w:br w:type="page"/>
      </w:r>
    </w:p>
    <w:p w:rsidR="007D2BFB" w:rsidRPr="005C518C" w:rsidRDefault="007D2BFB" w:rsidP="007D2BFB">
      <w:pPr>
        <w:jc w:val="center"/>
        <w:rPr>
          <w:sz w:val="36"/>
          <w:szCs w:val="36"/>
        </w:rPr>
        <w:sectPr w:rsidR="007D2BFB" w:rsidRPr="005C518C" w:rsidSect="00CF048F">
          <w:footerReference w:type="default" r:id="rId9"/>
          <w:pgSz w:w="11906" w:h="16838"/>
          <w:pgMar w:top="709" w:right="1440" w:bottom="1440" w:left="1440" w:header="708" w:footer="708" w:gutter="0"/>
          <w:cols w:space="708"/>
          <w:docGrid w:linePitch="360"/>
        </w:sectPr>
      </w:pPr>
    </w:p>
    <w:tbl>
      <w:tblPr>
        <w:tblpPr w:leftFromText="180" w:rightFromText="180" w:vertAnchor="page" w:horzAnchor="margin" w:tblpY="1981"/>
        <w:tblW w:w="9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8"/>
        <w:gridCol w:w="720"/>
        <w:gridCol w:w="5081"/>
        <w:gridCol w:w="2227"/>
      </w:tblGrid>
      <w:tr w:rsidR="005C518C" w:rsidRPr="00BB4322" w:rsidTr="00204CEC">
        <w:tc>
          <w:tcPr>
            <w:tcW w:w="1008" w:type="dxa"/>
          </w:tcPr>
          <w:p w:rsidR="005C518C" w:rsidRPr="000D6C12" w:rsidRDefault="005C518C" w:rsidP="00204CEC">
            <w:pPr>
              <w:jc w:val="both"/>
              <w:rPr>
                <w:sz w:val="28"/>
                <w:szCs w:val="28"/>
              </w:rPr>
            </w:pPr>
            <w:r w:rsidRPr="000D6C12">
              <w:rPr>
                <w:sz w:val="28"/>
                <w:szCs w:val="28"/>
              </w:rPr>
              <w:lastRenderedPageBreak/>
              <w:t>S r No</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Subject</w:t>
            </w:r>
          </w:p>
        </w:tc>
        <w:tc>
          <w:tcPr>
            <w:tcW w:w="2227" w:type="dxa"/>
          </w:tcPr>
          <w:p w:rsidR="005C518C" w:rsidRPr="000D6C12" w:rsidRDefault="005C518C" w:rsidP="00204CEC">
            <w:pPr>
              <w:jc w:val="both"/>
              <w:rPr>
                <w:sz w:val="28"/>
                <w:szCs w:val="28"/>
              </w:rPr>
            </w:pPr>
            <w:r w:rsidRPr="000D6C12">
              <w:rPr>
                <w:sz w:val="28"/>
                <w:szCs w:val="28"/>
              </w:rPr>
              <w:t>Page Number</w:t>
            </w:r>
          </w:p>
        </w:tc>
      </w:tr>
      <w:tr w:rsidR="00FB53BF" w:rsidRPr="00BB4322" w:rsidTr="00204CEC">
        <w:tc>
          <w:tcPr>
            <w:tcW w:w="1008" w:type="dxa"/>
          </w:tcPr>
          <w:p w:rsidR="00FB53BF" w:rsidRPr="000D6C12" w:rsidRDefault="00FB53BF" w:rsidP="00204CEC">
            <w:pPr>
              <w:jc w:val="both"/>
              <w:rPr>
                <w:sz w:val="28"/>
                <w:szCs w:val="28"/>
              </w:rPr>
            </w:pPr>
          </w:p>
        </w:tc>
        <w:tc>
          <w:tcPr>
            <w:tcW w:w="720" w:type="dxa"/>
          </w:tcPr>
          <w:p w:rsidR="00FB53BF" w:rsidRPr="000D6C12" w:rsidRDefault="00FB53BF" w:rsidP="00204CEC">
            <w:pPr>
              <w:jc w:val="both"/>
              <w:rPr>
                <w:sz w:val="28"/>
                <w:szCs w:val="28"/>
              </w:rPr>
            </w:pPr>
          </w:p>
        </w:tc>
        <w:tc>
          <w:tcPr>
            <w:tcW w:w="5081" w:type="dxa"/>
          </w:tcPr>
          <w:p w:rsidR="00FB53BF" w:rsidRPr="000D6C12" w:rsidRDefault="00FB53BF" w:rsidP="00FB53BF">
            <w:pPr>
              <w:jc w:val="both"/>
              <w:rPr>
                <w:sz w:val="28"/>
                <w:szCs w:val="28"/>
              </w:rPr>
            </w:pPr>
            <w:r>
              <w:rPr>
                <w:sz w:val="28"/>
                <w:szCs w:val="28"/>
              </w:rPr>
              <w:t>Objective</w:t>
            </w:r>
          </w:p>
        </w:tc>
        <w:tc>
          <w:tcPr>
            <w:tcW w:w="2227" w:type="dxa"/>
          </w:tcPr>
          <w:p w:rsidR="00FB53BF" w:rsidRPr="000D6C12" w:rsidRDefault="00FB53BF" w:rsidP="00204CEC">
            <w:pPr>
              <w:jc w:val="both"/>
              <w:rPr>
                <w:sz w:val="28"/>
                <w:szCs w:val="28"/>
              </w:rPr>
            </w:pPr>
          </w:p>
        </w:tc>
      </w:tr>
      <w:tr w:rsidR="005C518C" w:rsidRPr="00BB4322" w:rsidTr="00204CEC">
        <w:tc>
          <w:tcPr>
            <w:tcW w:w="1008" w:type="dxa"/>
          </w:tcPr>
          <w:p w:rsidR="005C518C" w:rsidRPr="000D6C12" w:rsidRDefault="0028144D" w:rsidP="00204CEC">
            <w:pPr>
              <w:jc w:val="both"/>
              <w:rPr>
                <w:sz w:val="28"/>
                <w:szCs w:val="28"/>
              </w:rPr>
            </w:pPr>
            <w:r>
              <w:rPr>
                <w:sz w:val="28"/>
                <w:szCs w:val="28"/>
              </w:rPr>
              <w:t>1</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Project Profile</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28144D" w:rsidP="00204CEC">
            <w:pPr>
              <w:jc w:val="both"/>
              <w:rPr>
                <w:sz w:val="28"/>
                <w:szCs w:val="28"/>
              </w:rPr>
            </w:pPr>
            <w:r>
              <w:rPr>
                <w:sz w:val="28"/>
                <w:szCs w:val="28"/>
              </w:rPr>
              <w:t>2</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Introduction to tools</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28144D" w:rsidP="00204CEC">
            <w:pPr>
              <w:jc w:val="both"/>
              <w:rPr>
                <w:sz w:val="28"/>
                <w:szCs w:val="28"/>
              </w:rPr>
            </w:pPr>
            <w:r>
              <w:rPr>
                <w:sz w:val="28"/>
                <w:szCs w:val="28"/>
              </w:rPr>
              <w:t>3</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System Requirement</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216ECD" w:rsidP="00204CEC">
            <w:pPr>
              <w:jc w:val="both"/>
              <w:rPr>
                <w:sz w:val="28"/>
                <w:szCs w:val="28"/>
              </w:rPr>
            </w:pPr>
            <w:r>
              <w:rPr>
                <w:sz w:val="28"/>
                <w:szCs w:val="28"/>
              </w:rPr>
              <w:t>4</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Feasibility Study</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5C518C" w:rsidP="00204CEC">
            <w:pPr>
              <w:jc w:val="both"/>
              <w:rPr>
                <w:sz w:val="28"/>
                <w:szCs w:val="28"/>
              </w:rPr>
            </w:pPr>
          </w:p>
        </w:tc>
        <w:tc>
          <w:tcPr>
            <w:tcW w:w="720" w:type="dxa"/>
          </w:tcPr>
          <w:p w:rsidR="005C518C" w:rsidRPr="000D6C12" w:rsidRDefault="00216ECD" w:rsidP="00204CEC">
            <w:pPr>
              <w:jc w:val="both"/>
              <w:rPr>
                <w:sz w:val="28"/>
                <w:szCs w:val="28"/>
              </w:rPr>
            </w:pPr>
            <w:r>
              <w:rPr>
                <w:sz w:val="28"/>
                <w:szCs w:val="28"/>
              </w:rPr>
              <w:t>4</w:t>
            </w:r>
            <w:r w:rsidR="005C518C" w:rsidRPr="000D6C12">
              <w:rPr>
                <w:sz w:val="28"/>
                <w:szCs w:val="28"/>
              </w:rPr>
              <w:t>.1</w:t>
            </w:r>
          </w:p>
        </w:tc>
        <w:tc>
          <w:tcPr>
            <w:tcW w:w="5081" w:type="dxa"/>
          </w:tcPr>
          <w:p w:rsidR="005C518C" w:rsidRPr="000D6C12" w:rsidRDefault="005C518C" w:rsidP="00204CEC">
            <w:pPr>
              <w:jc w:val="both"/>
              <w:rPr>
                <w:sz w:val="28"/>
                <w:szCs w:val="28"/>
              </w:rPr>
            </w:pPr>
            <w:r w:rsidRPr="000D6C12">
              <w:rPr>
                <w:sz w:val="28"/>
                <w:szCs w:val="28"/>
              </w:rPr>
              <w:t xml:space="preserve">Operational Feasibility </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5C518C" w:rsidP="00204CEC">
            <w:pPr>
              <w:jc w:val="both"/>
              <w:rPr>
                <w:sz w:val="28"/>
                <w:szCs w:val="28"/>
              </w:rPr>
            </w:pPr>
          </w:p>
        </w:tc>
        <w:tc>
          <w:tcPr>
            <w:tcW w:w="720" w:type="dxa"/>
          </w:tcPr>
          <w:p w:rsidR="005C518C" w:rsidRPr="000D6C12" w:rsidRDefault="00216ECD" w:rsidP="00204CEC">
            <w:pPr>
              <w:jc w:val="both"/>
              <w:rPr>
                <w:sz w:val="28"/>
                <w:szCs w:val="28"/>
              </w:rPr>
            </w:pPr>
            <w:r>
              <w:rPr>
                <w:sz w:val="28"/>
                <w:szCs w:val="28"/>
              </w:rPr>
              <w:t>4</w:t>
            </w:r>
            <w:r w:rsidR="005C518C" w:rsidRPr="000D6C12">
              <w:rPr>
                <w:sz w:val="28"/>
                <w:szCs w:val="28"/>
              </w:rPr>
              <w:t>.2</w:t>
            </w:r>
          </w:p>
        </w:tc>
        <w:tc>
          <w:tcPr>
            <w:tcW w:w="5081" w:type="dxa"/>
          </w:tcPr>
          <w:p w:rsidR="005C518C" w:rsidRPr="000D6C12" w:rsidRDefault="005C518C" w:rsidP="00204CEC">
            <w:pPr>
              <w:jc w:val="both"/>
              <w:rPr>
                <w:sz w:val="28"/>
                <w:szCs w:val="28"/>
              </w:rPr>
            </w:pPr>
            <w:r w:rsidRPr="000D6C12">
              <w:rPr>
                <w:sz w:val="28"/>
                <w:szCs w:val="28"/>
              </w:rPr>
              <w:t>Technical Feasibility</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5C518C" w:rsidP="00204CEC">
            <w:pPr>
              <w:jc w:val="both"/>
              <w:rPr>
                <w:sz w:val="28"/>
                <w:szCs w:val="28"/>
              </w:rPr>
            </w:pPr>
          </w:p>
        </w:tc>
        <w:tc>
          <w:tcPr>
            <w:tcW w:w="720" w:type="dxa"/>
          </w:tcPr>
          <w:p w:rsidR="005C518C" w:rsidRPr="000D6C12" w:rsidRDefault="00216ECD" w:rsidP="00204CEC">
            <w:pPr>
              <w:jc w:val="both"/>
              <w:rPr>
                <w:sz w:val="28"/>
                <w:szCs w:val="28"/>
              </w:rPr>
            </w:pPr>
            <w:r>
              <w:rPr>
                <w:sz w:val="28"/>
                <w:szCs w:val="28"/>
              </w:rPr>
              <w:t>4</w:t>
            </w:r>
            <w:r w:rsidR="005C518C" w:rsidRPr="000D6C12">
              <w:rPr>
                <w:sz w:val="28"/>
                <w:szCs w:val="28"/>
              </w:rPr>
              <w:t>.3</w:t>
            </w:r>
          </w:p>
        </w:tc>
        <w:tc>
          <w:tcPr>
            <w:tcW w:w="5081" w:type="dxa"/>
          </w:tcPr>
          <w:p w:rsidR="005C518C" w:rsidRPr="000D6C12" w:rsidRDefault="000D6C12" w:rsidP="00204CEC">
            <w:pPr>
              <w:jc w:val="both"/>
              <w:rPr>
                <w:sz w:val="28"/>
                <w:szCs w:val="28"/>
              </w:rPr>
            </w:pPr>
            <w:r w:rsidRPr="000D6C12">
              <w:rPr>
                <w:sz w:val="28"/>
                <w:szCs w:val="28"/>
              </w:rPr>
              <w:t>Economic</w:t>
            </w:r>
            <w:r w:rsidR="005C518C" w:rsidRPr="000D6C12">
              <w:rPr>
                <w:sz w:val="28"/>
                <w:szCs w:val="28"/>
              </w:rPr>
              <w:t xml:space="preserve"> Feasibility</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216ECD" w:rsidP="00204CEC">
            <w:pPr>
              <w:jc w:val="both"/>
              <w:rPr>
                <w:sz w:val="28"/>
                <w:szCs w:val="28"/>
              </w:rPr>
            </w:pPr>
            <w:r>
              <w:rPr>
                <w:sz w:val="28"/>
                <w:szCs w:val="28"/>
              </w:rPr>
              <w:t>5</w:t>
            </w:r>
          </w:p>
        </w:tc>
        <w:tc>
          <w:tcPr>
            <w:tcW w:w="720" w:type="dxa"/>
          </w:tcPr>
          <w:p w:rsidR="005C518C" w:rsidRPr="000D6C12" w:rsidRDefault="005C518C" w:rsidP="00204CEC">
            <w:pPr>
              <w:jc w:val="both"/>
              <w:rPr>
                <w:sz w:val="28"/>
                <w:szCs w:val="28"/>
              </w:rPr>
            </w:pPr>
          </w:p>
        </w:tc>
        <w:tc>
          <w:tcPr>
            <w:tcW w:w="5081" w:type="dxa"/>
          </w:tcPr>
          <w:p w:rsidR="005C518C" w:rsidRPr="000D6C12" w:rsidRDefault="005C518C" w:rsidP="00204CEC">
            <w:pPr>
              <w:jc w:val="both"/>
              <w:rPr>
                <w:sz w:val="28"/>
                <w:szCs w:val="28"/>
              </w:rPr>
            </w:pPr>
            <w:r w:rsidRPr="000D6C12">
              <w:rPr>
                <w:sz w:val="28"/>
                <w:szCs w:val="28"/>
              </w:rPr>
              <w:t>System Requirement Specification</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5C518C" w:rsidP="00204CEC">
            <w:pPr>
              <w:jc w:val="both"/>
              <w:rPr>
                <w:sz w:val="28"/>
                <w:szCs w:val="28"/>
              </w:rPr>
            </w:pPr>
          </w:p>
        </w:tc>
        <w:tc>
          <w:tcPr>
            <w:tcW w:w="720" w:type="dxa"/>
          </w:tcPr>
          <w:p w:rsidR="005C518C" w:rsidRPr="000D6C12" w:rsidRDefault="00216ECD" w:rsidP="00204CEC">
            <w:pPr>
              <w:jc w:val="both"/>
              <w:rPr>
                <w:sz w:val="28"/>
                <w:szCs w:val="28"/>
              </w:rPr>
            </w:pPr>
            <w:r>
              <w:rPr>
                <w:sz w:val="28"/>
                <w:szCs w:val="28"/>
              </w:rPr>
              <w:t>5</w:t>
            </w:r>
            <w:r w:rsidR="005C518C" w:rsidRPr="000D6C12">
              <w:rPr>
                <w:sz w:val="28"/>
                <w:szCs w:val="28"/>
              </w:rPr>
              <w:t>.1</w:t>
            </w:r>
          </w:p>
        </w:tc>
        <w:tc>
          <w:tcPr>
            <w:tcW w:w="5081" w:type="dxa"/>
          </w:tcPr>
          <w:p w:rsidR="005C518C" w:rsidRPr="000D6C12" w:rsidRDefault="005C518C" w:rsidP="00204CEC">
            <w:pPr>
              <w:jc w:val="both"/>
              <w:rPr>
                <w:sz w:val="28"/>
                <w:szCs w:val="28"/>
              </w:rPr>
            </w:pPr>
            <w:r w:rsidRPr="000D6C12">
              <w:rPr>
                <w:sz w:val="28"/>
                <w:szCs w:val="28"/>
              </w:rPr>
              <w:t>Scope</w:t>
            </w:r>
          </w:p>
        </w:tc>
        <w:tc>
          <w:tcPr>
            <w:tcW w:w="2227" w:type="dxa"/>
          </w:tcPr>
          <w:p w:rsidR="005C518C" w:rsidRPr="000D6C12" w:rsidRDefault="005C518C" w:rsidP="00204CEC">
            <w:pPr>
              <w:jc w:val="both"/>
              <w:rPr>
                <w:sz w:val="28"/>
                <w:szCs w:val="28"/>
              </w:rPr>
            </w:pPr>
          </w:p>
        </w:tc>
      </w:tr>
      <w:tr w:rsidR="005C518C" w:rsidRPr="00BB4322" w:rsidTr="00204CEC">
        <w:tc>
          <w:tcPr>
            <w:tcW w:w="1008" w:type="dxa"/>
          </w:tcPr>
          <w:p w:rsidR="005C518C" w:rsidRPr="000D6C12" w:rsidRDefault="005C518C" w:rsidP="00204CEC">
            <w:pPr>
              <w:jc w:val="both"/>
              <w:rPr>
                <w:sz w:val="28"/>
                <w:szCs w:val="28"/>
              </w:rPr>
            </w:pPr>
          </w:p>
        </w:tc>
        <w:tc>
          <w:tcPr>
            <w:tcW w:w="720" w:type="dxa"/>
          </w:tcPr>
          <w:p w:rsidR="005C518C" w:rsidRPr="000D6C12" w:rsidRDefault="00216ECD" w:rsidP="00204CEC">
            <w:pPr>
              <w:jc w:val="both"/>
              <w:rPr>
                <w:sz w:val="28"/>
                <w:szCs w:val="28"/>
              </w:rPr>
            </w:pPr>
            <w:r>
              <w:rPr>
                <w:sz w:val="28"/>
                <w:szCs w:val="28"/>
              </w:rPr>
              <w:t>5</w:t>
            </w:r>
            <w:r w:rsidR="005C518C" w:rsidRPr="000D6C12">
              <w:rPr>
                <w:sz w:val="28"/>
                <w:szCs w:val="28"/>
              </w:rPr>
              <w:t>.2</w:t>
            </w:r>
          </w:p>
        </w:tc>
        <w:tc>
          <w:tcPr>
            <w:tcW w:w="5081" w:type="dxa"/>
          </w:tcPr>
          <w:p w:rsidR="005C518C" w:rsidRPr="000D6C12" w:rsidRDefault="005C518C" w:rsidP="00204CEC">
            <w:pPr>
              <w:jc w:val="both"/>
              <w:rPr>
                <w:sz w:val="28"/>
                <w:szCs w:val="28"/>
              </w:rPr>
            </w:pPr>
            <w:r w:rsidRPr="000D6C12">
              <w:rPr>
                <w:sz w:val="28"/>
                <w:szCs w:val="28"/>
              </w:rPr>
              <w:t>System Modules</w:t>
            </w:r>
          </w:p>
        </w:tc>
        <w:tc>
          <w:tcPr>
            <w:tcW w:w="2227" w:type="dxa"/>
          </w:tcPr>
          <w:p w:rsidR="005C518C" w:rsidRPr="000D6C12" w:rsidRDefault="005C518C" w:rsidP="00204CEC">
            <w:pPr>
              <w:jc w:val="both"/>
              <w:rPr>
                <w:sz w:val="28"/>
                <w:szCs w:val="28"/>
              </w:rPr>
            </w:pPr>
          </w:p>
        </w:tc>
      </w:tr>
    </w:tbl>
    <w:p w:rsidR="00CF048F" w:rsidRDefault="00CF048F">
      <w:pPr>
        <w:rPr>
          <w:rFonts w:ascii="Calibri" w:eastAsia="Times New Roman" w:hAnsi="Calibri" w:cs="Calibri"/>
          <w:sz w:val="28"/>
          <w:szCs w:val="28"/>
          <w:lang w:val="en-US" w:eastAsia="ar-SA"/>
        </w:rPr>
      </w:pPr>
      <w:r>
        <w:rPr>
          <w:rFonts w:ascii="Calibri" w:hAnsi="Calibri" w:cs="Calibri"/>
          <w:sz w:val="28"/>
          <w:szCs w:val="28"/>
        </w:rPr>
        <w:br w:type="page"/>
      </w:r>
      <w:bookmarkStart w:id="0" w:name="_GoBack"/>
      <w:bookmarkEnd w:id="0"/>
    </w:p>
    <w:p w:rsidR="00FB53BF" w:rsidRDefault="00FB53BF" w:rsidP="00FB53BF">
      <w:pPr>
        <w:jc w:val="center"/>
        <w:rPr>
          <w:rFonts w:eastAsia="Times New Roman" w:cs="Times New Roman"/>
          <w:b/>
          <w:sz w:val="28"/>
        </w:rPr>
      </w:pPr>
      <w:r w:rsidRPr="00FB53BF">
        <w:rPr>
          <w:rFonts w:ascii="Calibri" w:eastAsia="Times New Roman" w:hAnsi="Calibri" w:cs="Calibri"/>
          <w:b/>
          <w:sz w:val="48"/>
          <w:szCs w:val="28"/>
          <w:lang w:val="en-US" w:eastAsia="ar-SA"/>
        </w:rPr>
        <w:lastRenderedPageBreak/>
        <w:t>Objective</w:t>
      </w:r>
    </w:p>
    <w:p w:rsidR="00FB53BF" w:rsidRDefault="00FB53BF" w:rsidP="00FB53BF">
      <w:pPr>
        <w:widowControl w:val="0"/>
        <w:spacing w:after="0" w:line="276" w:lineRule="auto"/>
        <w:contextualSpacing/>
        <w:rPr>
          <w:rFonts w:eastAsia="Times New Roman" w:cs="Times New Roman"/>
          <w:b/>
          <w:sz w:val="28"/>
        </w:rPr>
      </w:pPr>
    </w:p>
    <w:p w:rsidR="00FB53BF" w:rsidRPr="00A972E5" w:rsidRDefault="00FB53BF" w:rsidP="00FB53BF">
      <w:pPr>
        <w:widowControl w:val="0"/>
        <w:numPr>
          <w:ilvl w:val="0"/>
          <w:numId w:val="30"/>
        </w:numPr>
        <w:spacing w:after="0" w:line="276" w:lineRule="auto"/>
        <w:ind w:hanging="359"/>
        <w:contextualSpacing/>
        <w:rPr>
          <w:rFonts w:eastAsia="Times New Roman" w:cs="Times New Roman"/>
          <w:sz w:val="28"/>
        </w:rPr>
      </w:pPr>
      <w:r w:rsidRPr="00A972E5">
        <w:rPr>
          <w:rFonts w:eastAsia="Times New Roman" w:cs="Times New Roman"/>
          <w:sz w:val="28"/>
        </w:rPr>
        <w:t xml:space="preserve">To provide platform for </w:t>
      </w:r>
      <w:r>
        <w:rPr>
          <w:rFonts w:eastAsia="Times New Roman" w:cs="Times New Roman"/>
          <w:sz w:val="28"/>
        </w:rPr>
        <w:t>customers</w:t>
      </w:r>
      <w:r w:rsidRPr="00A972E5">
        <w:rPr>
          <w:rFonts w:eastAsia="Times New Roman" w:cs="Times New Roman"/>
          <w:sz w:val="28"/>
        </w:rPr>
        <w:t xml:space="preserve"> and agency for selling and purchasing </w:t>
      </w:r>
      <w:r>
        <w:rPr>
          <w:rFonts w:eastAsia="Times New Roman" w:cs="Times New Roman"/>
          <w:sz w:val="28"/>
        </w:rPr>
        <w:t>products online</w:t>
      </w:r>
      <w:r w:rsidRPr="00A972E5">
        <w:rPr>
          <w:rFonts w:eastAsia="Times New Roman" w:cs="Times New Roman"/>
          <w:sz w:val="28"/>
        </w:rPr>
        <w:t>.</w:t>
      </w:r>
    </w:p>
    <w:p w:rsidR="00FB53BF" w:rsidRPr="00A972E5" w:rsidRDefault="00FB53BF" w:rsidP="00FB53BF">
      <w:pPr>
        <w:widowControl w:val="0"/>
        <w:numPr>
          <w:ilvl w:val="0"/>
          <w:numId w:val="30"/>
        </w:numPr>
        <w:spacing w:after="0" w:line="276" w:lineRule="auto"/>
        <w:ind w:hanging="359"/>
        <w:contextualSpacing/>
        <w:rPr>
          <w:rFonts w:eastAsia="Times New Roman" w:cs="Times New Roman"/>
          <w:sz w:val="28"/>
        </w:rPr>
      </w:pPr>
      <w:r w:rsidRPr="00A972E5">
        <w:rPr>
          <w:rFonts w:eastAsia="Times New Roman" w:cs="Times New Roman"/>
          <w:sz w:val="28"/>
        </w:rPr>
        <w:t>Revenue generation. Revenue generation using advertisements, featured images</w:t>
      </w:r>
      <w:r>
        <w:rPr>
          <w:rFonts w:eastAsia="Times New Roman" w:cs="Times New Roman"/>
          <w:sz w:val="28"/>
        </w:rPr>
        <w:t xml:space="preserve"> like banner</w:t>
      </w:r>
      <w:r w:rsidRPr="00A972E5">
        <w:rPr>
          <w:rFonts w:eastAsia="Times New Roman" w:cs="Times New Roman"/>
          <w:sz w:val="28"/>
        </w:rPr>
        <w:t xml:space="preserve">. Featured image is the image which is selected by photographer to display on homepage of website. </w:t>
      </w:r>
    </w:p>
    <w:p w:rsidR="00FB53BF" w:rsidRPr="00A972E5" w:rsidRDefault="00FB53BF" w:rsidP="00FB53BF">
      <w:pPr>
        <w:widowControl w:val="0"/>
        <w:numPr>
          <w:ilvl w:val="0"/>
          <w:numId w:val="30"/>
        </w:numPr>
        <w:spacing w:after="0" w:line="276" w:lineRule="auto"/>
        <w:ind w:hanging="359"/>
        <w:contextualSpacing/>
        <w:rPr>
          <w:rFonts w:eastAsia="Times New Roman" w:cs="Times New Roman"/>
          <w:sz w:val="24"/>
        </w:rPr>
      </w:pPr>
      <w:r w:rsidRPr="00A972E5">
        <w:rPr>
          <w:rFonts w:eastAsia="Times New Roman" w:cs="Times New Roman"/>
          <w:sz w:val="28"/>
        </w:rPr>
        <w:t xml:space="preserve">Provide advance search facility to locate image quickly. Also included search </w:t>
      </w:r>
      <w:r>
        <w:rPr>
          <w:rFonts w:eastAsia="Times New Roman" w:cs="Times New Roman"/>
          <w:sz w:val="28"/>
        </w:rPr>
        <w:t>product</w:t>
      </w:r>
      <w:r w:rsidRPr="00A972E5">
        <w:rPr>
          <w:rFonts w:eastAsia="Times New Roman" w:cs="Times New Roman"/>
          <w:sz w:val="28"/>
        </w:rPr>
        <w:t xml:space="preserve"> on </w:t>
      </w:r>
      <w:r>
        <w:rPr>
          <w:rFonts w:eastAsia="Times New Roman" w:cs="Times New Roman"/>
          <w:sz w:val="28"/>
        </w:rPr>
        <w:t>the go</w:t>
      </w:r>
      <w:r w:rsidRPr="00A972E5">
        <w:rPr>
          <w:rFonts w:eastAsia="Times New Roman" w:cs="Times New Roman"/>
          <w:sz w:val="28"/>
        </w:rPr>
        <w:t>.</w:t>
      </w:r>
    </w:p>
    <w:p w:rsidR="00FB53BF" w:rsidRPr="00A972E5" w:rsidRDefault="00FB53BF" w:rsidP="00FB53BF">
      <w:pPr>
        <w:widowControl w:val="0"/>
        <w:numPr>
          <w:ilvl w:val="0"/>
          <w:numId w:val="30"/>
        </w:numPr>
        <w:spacing w:after="0" w:line="276" w:lineRule="auto"/>
        <w:ind w:hanging="359"/>
        <w:contextualSpacing/>
        <w:rPr>
          <w:rFonts w:eastAsia="Times New Roman" w:cs="Times New Roman"/>
          <w:sz w:val="28"/>
        </w:rPr>
      </w:pPr>
      <w:r w:rsidRPr="00A972E5">
        <w:rPr>
          <w:rFonts w:eastAsia="Times New Roman" w:cs="Times New Roman"/>
          <w:sz w:val="28"/>
        </w:rPr>
        <w:t xml:space="preserve">Cost of </w:t>
      </w:r>
      <w:r>
        <w:rPr>
          <w:rFonts w:eastAsia="Times New Roman" w:cs="Times New Roman"/>
          <w:sz w:val="28"/>
        </w:rPr>
        <w:t>products</w:t>
      </w:r>
      <w:r w:rsidRPr="00A972E5">
        <w:rPr>
          <w:rFonts w:eastAsia="Times New Roman" w:cs="Times New Roman"/>
          <w:sz w:val="28"/>
        </w:rPr>
        <w:t xml:space="preserve"> is less compare to current </w:t>
      </w:r>
      <w:r>
        <w:rPr>
          <w:rFonts w:eastAsia="Times New Roman" w:cs="Times New Roman"/>
          <w:sz w:val="28"/>
        </w:rPr>
        <w:t>market price</w:t>
      </w:r>
      <w:r w:rsidRPr="00A972E5">
        <w:rPr>
          <w:rFonts w:eastAsia="Times New Roman" w:cs="Times New Roman"/>
          <w:sz w:val="28"/>
        </w:rPr>
        <w:t>.</w:t>
      </w:r>
    </w:p>
    <w:p w:rsidR="00FB53BF" w:rsidRPr="00A972E5" w:rsidRDefault="00FB53BF" w:rsidP="00FB53BF">
      <w:pPr>
        <w:widowControl w:val="0"/>
        <w:numPr>
          <w:ilvl w:val="0"/>
          <w:numId w:val="30"/>
        </w:numPr>
        <w:spacing w:after="0" w:line="276" w:lineRule="auto"/>
        <w:ind w:hanging="359"/>
        <w:contextualSpacing/>
        <w:rPr>
          <w:rFonts w:eastAsia="Times New Roman" w:cs="Times New Roman"/>
          <w:sz w:val="28"/>
        </w:rPr>
      </w:pPr>
      <w:r>
        <w:rPr>
          <w:rFonts w:eastAsia="Times New Roman" w:cs="Times New Roman"/>
          <w:sz w:val="28"/>
        </w:rPr>
        <w:t>No payment only manual confirmation</w:t>
      </w:r>
      <w:r w:rsidRPr="00A972E5">
        <w:rPr>
          <w:rFonts w:eastAsia="Times New Roman" w:cs="Times New Roman"/>
          <w:sz w:val="28"/>
        </w:rPr>
        <w:t>.</w:t>
      </w: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Times New Roman" w:eastAsia="Times New Roman" w:hAnsi="Times New Roman" w:cs="Times New Roman"/>
          <w:sz w:val="28"/>
          <w:szCs w:val="28"/>
        </w:rPr>
      </w:pPr>
    </w:p>
    <w:p w:rsidR="00FB53BF" w:rsidRDefault="00FB53BF" w:rsidP="00FB53BF">
      <w:pPr>
        <w:rPr>
          <w:rFonts w:ascii="Calibri" w:eastAsia="Times New Roman" w:hAnsi="Calibri" w:cs="Calibri"/>
          <w:b/>
          <w:sz w:val="48"/>
          <w:szCs w:val="28"/>
          <w:lang w:val="en-US" w:eastAsia="ar-SA"/>
        </w:rPr>
      </w:pPr>
    </w:p>
    <w:p w:rsidR="00AD651A" w:rsidRDefault="009B7538" w:rsidP="009B7538">
      <w:pPr>
        <w:jc w:val="center"/>
        <w:rPr>
          <w:rFonts w:ascii="Calibri" w:eastAsia="Times New Roman" w:hAnsi="Calibri" w:cs="Calibri"/>
          <w:b/>
          <w:sz w:val="48"/>
          <w:szCs w:val="28"/>
          <w:lang w:val="en-US" w:eastAsia="ar-SA"/>
        </w:rPr>
      </w:pPr>
      <w:r w:rsidRPr="009B7538">
        <w:rPr>
          <w:rFonts w:ascii="Calibri" w:eastAsia="Times New Roman" w:hAnsi="Calibri" w:cs="Calibri"/>
          <w:b/>
          <w:sz w:val="48"/>
          <w:szCs w:val="28"/>
          <w:lang w:val="en-US" w:eastAsia="ar-SA"/>
        </w:rPr>
        <w:lastRenderedPageBreak/>
        <w:t>Project Profile</w:t>
      </w:r>
    </w:p>
    <w:p w:rsidR="00AB2E61" w:rsidRDefault="00AB2E61" w:rsidP="009B7538">
      <w:pPr>
        <w:jc w:val="center"/>
        <w:rPr>
          <w:rFonts w:ascii="Calibri" w:eastAsia="Times New Roman" w:hAnsi="Calibri" w:cs="Calibri"/>
          <w:b/>
          <w:sz w:val="48"/>
          <w:szCs w:val="28"/>
          <w:lang w:val="en-US" w:eastAsia="ar-SA"/>
        </w:rPr>
      </w:pPr>
    </w:p>
    <w:p w:rsidR="00AB2E61" w:rsidRDefault="00AB2E61" w:rsidP="009B7538">
      <w:pPr>
        <w:jc w:val="center"/>
        <w:rPr>
          <w:rFonts w:ascii="Calibri" w:eastAsia="Times New Roman" w:hAnsi="Calibri" w:cs="Calibri"/>
          <w:b/>
          <w:sz w:val="48"/>
          <w:szCs w:val="28"/>
          <w:lang w:val="en-US" w:eastAsia="ar-SA"/>
        </w:rPr>
      </w:pPr>
    </w:p>
    <w:p w:rsidR="009B7538" w:rsidRDefault="004D1DC6" w:rsidP="004D1DC6">
      <w:pPr>
        <w:rPr>
          <w:rFonts w:ascii="Calibri" w:eastAsia="Times New Roman" w:hAnsi="Calibri" w:cs="Calibri"/>
          <w:b/>
          <w:sz w:val="36"/>
          <w:szCs w:val="36"/>
          <w:lang w:val="en-US" w:eastAsia="ar-SA"/>
        </w:rPr>
      </w:pPr>
      <w:r>
        <w:rPr>
          <w:rFonts w:ascii="Calibri" w:eastAsia="Times New Roman" w:hAnsi="Calibri" w:cs="Calibri"/>
          <w:b/>
          <w:sz w:val="36"/>
          <w:szCs w:val="36"/>
          <w:lang w:val="en-US" w:eastAsia="ar-SA"/>
        </w:rPr>
        <w:t>Title</w:t>
      </w:r>
    </w:p>
    <w:p w:rsidR="004D1DC6" w:rsidRDefault="0028144D" w:rsidP="004D1DC6">
      <w:pPr>
        <w:spacing w:line="276" w:lineRule="auto"/>
        <w:jc w:val="both"/>
        <w:rPr>
          <w:sz w:val="28"/>
          <w:szCs w:val="28"/>
        </w:rPr>
      </w:pPr>
      <w:r>
        <w:rPr>
          <w:sz w:val="28"/>
          <w:szCs w:val="28"/>
        </w:rPr>
        <w:t>UK Ecommerce</w:t>
      </w:r>
      <w:r w:rsidR="004D1DC6">
        <w:rPr>
          <w:sz w:val="28"/>
          <w:szCs w:val="28"/>
        </w:rPr>
        <w:t xml:space="preserve"> is a web-based application and also a fast, easy</w:t>
      </w:r>
      <w:r>
        <w:rPr>
          <w:sz w:val="28"/>
          <w:szCs w:val="28"/>
        </w:rPr>
        <w:t>-to-use marketplace for online quality selling</w:t>
      </w:r>
      <w:r w:rsidR="004D1DC6">
        <w:rPr>
          <w:sz w:val="28"/>
          <w:szCs w:val="28"/>
        </w:rPr>
        <w:t xml:space="preserve">. </w:t>
      </w:r>
      <w:r>
        <w:rPr>
          <w:sz w:val="28"/>
          <w:szCs w:val="28"/>
        </w:rPr>
        <w:t>it</w:t>
      </w:r>
      <w:r w:rsidR="004D1DC6">
        <w:rPr>
          <w:sz w:val="28"/>
          <w:szCs w:val="28"/>
        </w:rPr>
        <w:t xml:space="preserve"> offer largest collection of </w:t>
      </w:r>
      <w:r>
        <w:rPr>
          <w:sz w:val="28"/>
          <w:szCs w:val="28"/>
        </w:rPr>
        <w:t>products</w:t>
      </w:r>
      <w:r w:rsidR="004D1DC6">
        <w:rPr>
          <w:sz w:val="28"/>
          <w:szCs w:val="28"/>
        </w:rPr>
        <w:t xml:space="preserve"> around the globe, available for almost </w:t>
      </w:r>
      <w:r>
        <w:rPr>
          <w:sz w:val="28"/>
          <w:szCs w:val="28"/>
        </w:rPr>
        <w:t>every category</w:t>
      </w:r>
      <w:r w:rsidR="004D1DC6">
        <w:rPr>
          <w:sz w:val="28"/>
          <w:szCs w:val="28"/>
        </w:rPr>
        <w:t>.</w:t>
      </w:r>
    </w:p>
    <w:p w:rsidR="00AB2E61" w:rsidRDefault="00AB2E61" w:rsidP="004D1DC6">
      <w:pPr>
        <w:spacing w:line="276" w:lineRule="auto"/>
        <w:jc w:val="both"/>
        <w:rPr>
          <w:sz w:val="28"/>
          <w:szCs w:val="28"/>
        </w:rPr>
      </w:pPr>
    </w:p>
    <w:p w:rsidR="004D1DC6" w:rsidRDefault="004D1DC6" w:rsidP="004D1DC6">
      <w:pPr>
        <w:spacing w:line="276" w:lineRule="auto"/>
        <w:jc w:val="both"/>
        <w:rPr>
          <w:rFonts w:ascii="Calibri" w:eastAsia="Times New Roman" w:hAnsi="Calibri" w:cs="Calibri"/>
          <w:b/>
          <w:sz w:val="36"/>
          <w:szCs w:val="36"/>
          <w:lang w:val="en-US" w:eastAsia="ar-SA"/>
        </w:rPr>
      </w:pPr>
      <w:r>
        <w:rPr>
          <w:rFonts w:ascii="Calibri" w:eastAsia="Times New Roman" w:hAnsi="Calibri" w:cs="Calibri"/>
          <w:b/>
          <w:sz w:val="36"/>
          <w:szCs w:val="36"/>
          <w:lang w:val="en-US" w:eastAsia="ar-SA"/>
        </w:rPr>
        <w:t>Language and Development Tool</w:t>
      </w:r>
    </w:p>
    <w:p w:rsidR="004D1DC6" w:rsidRDefault="004D1DC6" w:rsidP="004D1DC6">
      <w:pPr>
        <w:spacing w:line="276" w:lineRule="auto"/>
        <w:rPr>
          <w:sz w:val="28"/>
        </w:rPr>
      </w:pPr>
      <w:r w:rsidRPr="004D1DC6">
        <w:rPr>
          <w:sz w:val="28"/>
        </w:rPr>
        <w:t xml:space="preserve">For the development of frontend website layout and backend </w:t>
      </w:r>
      <w:r>
        <w:rPr>
          <w:sz w:val="28"/>
        </w:rPr>
        <w:t>management system we have used ASP .Net 4</w:t>
      </w:r>
      <w:r w:rsidRPr="004D1DC6">
        <w:rPr>
          <w:sz w:val="28"/>
        </w:rPr>
        <w:t>.0 with C#, HTML, CSS, JQuer</w:t>
      </w:r>
      <w:r>
        <w:rPr>
          <w:sz w:val="28"/>
        </w:rPr>
        <w:t>y, Ajax and Visual Studio 2012,</w:t>
      </w:r>
      <w:r w:rsidRPr="004D1DC6">
        <w:rPr>
          <w:sz w:val="28"/>
        </w:rPr>
        <w:t>Photoshop CS5, Dreamweaver as a development tool.</w:t>
      </w:r>
    </w:p>
    <w:p w:rsidR="00AB2E61" w:rsidRDefault="00AB2E61" w:rsidP="004D1DC6">
      <w:pPr>
        <w:spacing w:line="276" w:lineRule="auto"/>
        <w:rPr>
          <w:sz w:val="28"/>
        </w:rPr>
      </w:pPr>
    </w:p>
    <w:p w:rsidR="00077EB4" w:rsidRDefault="00077EB4" w:rsidP="004D1DC6">
      <w:pPr>
        <w:spacing w:line="276" w:lineRule="auto"/>
        <w:rPr>
          <w:rFonts w:ascii="Calibri" w:eastAsia="Times New Roman" w:hAnsi="Calibri" w:cs="Calibri"/>
          <w:b/>
          <w:sz w:val="36"/>
          <w:szCs w:val="36"/>
          <w:lang w:val="en-US" w:eastAsia="ar-SA"/>
        </w:rPr>
      </w:pPr>
      <w:r w:rsidRPr="00077EB4">
        <w:rPr>
          <w:rFonts w:ascii="Calibri" w:eastAsia="Times New Roman" w:hAnsi="Calibri" w:cs="Calibri"/>
          <w:b/>
          <w:sz w:val="36"/>
          <w:szCs w:val="36"/>
          <w:lang w:val="en-US" w:eastAsia="ar-SA"/>
        </w:rPr>
        <w:t>Backend</w:t>
      </w:r>
    </w:p>
    <w:p w:rsidR="00077EB4" w:rsidRDefault="00077EB4" w:rsidP="004D1DC6">
      <w:pPr>
        <w:spacing w:line="276" w:lineRule="auto"/>
        <w:rPr>
          <w:sz w:val="28"/>
        </w:rPr>
      </w:pPr>
      <w:r w:rsidRPr="00077EB4">
        <w:rPr>
          <w:sz w:val="28"/>
        </w:rPr>
        <w:t>To store data of the website we have used SQL Server 2012</w:t>
      </w:r>
      <w:r>
        <w:rPr>
          <w:sz w:val="28"/>
        </w:rPr>
        <w:t>.</w:t>
      </w:r>
    </w:p>
    <w:p w:rsidR="00AB2E61" w:rsidRDefault="00AB2E61" w:rsidP="004D1DC6">
      <w:pPr>
        <w:spacing w:line="276" w:lineRule="auto"/>
        <w:rPr>
          <w:sz w:val="28"/>
        </w:rPr>
      </w:pPr>
    </w:p>
    <w:p w:rsidR="00AB2E61" w:rsidRDefault="00AB2E61"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Default="0028144D" w:rsidP="006A781D">
      <w:pPr>
        <w:spacing w:after="0" w:line="276" w:lineRule="auto"/>
        <w:jc w:val="both"/>
        <w:rPr>
          <w:rFonts w:ascii="Calibri" w:eastAsia="Times New Roman" w:hAnsi="Calibri" w:cs="Calibri"/>
          <w:b/>
          <w:sz w:val="36"/>
          <w:szCs w:val="36"/>
          <w:lang w:val="en-US" w:eastAsia="ar-SA"/>
        </w:rPr>
      </w:pPr>
    </w:p>
    <w:p w:rsidR="0028144D" w:rsidRPr="00AB2E61" w:rsidRDefault="0028144D" w:rsidP="006A781D">
      <w:pPr>
        <w:spacing w:after="0" w:line="276" w:lineRule="auto"/>
        <w:jc w:val="both"/>
        <w:rPr>
          <w:sz w:val="28"/>
        </w:rPr>
      </w:pPr>
    </w:p>
    <w:p w:rsidR="00AB2E61" w:rsidRPr="00AB2E61" w:rsidRDefault="00AB2E61">
      <w:pPr>
        <w:rPr>
          <w:b/>
          <w:sz w:val="36"/>
        </w:rPr>
      </w:pPr>
    </w:p>
    <w:p w:rsidR="00AB2E61" w:rsidRDefault="006A781D" w:rsidP="006A781D">
      <w:pPr>
        <w:jc w:val="center"/>
        <w:rPr>
          <w:b/>
          <w:sz w:val="48"/>
        </w:rPr>
      </w:pPr>
      <w:r w:rsidRPr="006A781D">
        <w:rPr>
          <w:b/>
          <w:sz w:val="48"/>
        </w:rPr>
        <w:lastRenderedPageBreak/>
        <w:t>Introduction to Tools</w:t>
      </w:r>
    </w:p>
    <w:p w:rsidR="006A781D" w:rsidRPr="006A781D" w:rsidRDefault="006A781D" w:rsidP="006A781D">
      <w:pPr>
        <w:jc w:val="center"/>
        <w:rPr>
          <w:b/>
          <w:sz w:val="48"/>
        </w:rPr>
      </w:pPr>
    </w:p>
    <w:p w:rsidR="00AB2E61" w:rsidRDefault="006A781D" w:rsidP="006A781D">
      <w:pPr>
        <w:jc w:val="center"/>
        <w:rPr>
          <w:b/>
          <w:sz w:val="36"/>
        </w:rPr>
      </w:pPr>
      <w:r w:rsidRPr="006A781D">
        <w:rPr>
          <w:b/>
          <w:sz w:val="36"/>
        </w:rPr>
        <w:t>HTML</w:t>
      </w:r>
    </w:p>
    <w:p w:rsidR="006A781D" w:rsidRPr="006A781D" w:rsidRDefault="006A781D" w:rsidP="006A781D">
      <w:pPr>
        <w:spacing w:before="280" w:after="280" w:line="276" w:lineRule="auto"/>
        <w:rPr>
          <w:rFonts w:eastAsia="Times New Roman" w:cs="Calibri"/>
          <w:color w:val="000000"/>
          <w:sz w:val="28"/>
        </w:rPr>
      </w:pPr>
      <w:r w:rsidRPr="006A781D">
        <w:rPr>
          <w:rFonts w:eastAsia="Times New Roman" w:cs="Calibri"/>
          <w:color w:val="000000"/>
          <w:sz w:val="28"/>
        </w:rPr>
        <w:t>To publish information for global distribution, one needs a universally understood language, a kind of publishing mother tongue that all computers may potentially understand. The publishing language used by the World Wide Web is HTML (from Hyper Text Markup Language).</w:t>
      </w:r>
    </w:p>
    <w:p w:rsidR="006A781D" w:rsidRPr="006A781D" w:rsidRDefault="006A781D" w:rsidP="006A781D">
      <w:pPr>
        <w:spacing w:before="280" w:after="280" w:line="276" w:lineRule="auto"/>
        <w:rPr>
          <w:rFonts w:eastAsia="Times New Roman" w:cs="Calibri"/>
          <w:color w:val="000000"/>
          <w:sz w:val="28"/>
        </w:rPr>
      </w:pPr>
      <w:r w:rsidRPr="006A781D">
        <w:rPr>
          <w:rFonts w:eastAsia="Times New Roman" w:cs="Calibri"/>
          <w:color w:val="000000"/>
          <w:sz w:val="28"/>
        </w:rPr>
        <w:t>HTML gives authors the means to:</w:t>
      </w:r>
    </w:p>
    <w:p w:rsidR="006A781D" w:rsidRPr="006A781D" w:rsidRDefault="006A781D" w:rsidP="006A781D">
      <w:pPr>
        <w:numPr>
          <w:ilvl w:val="0"/>
          <w:numId w:val="1"/>
        </w:numPr>
        <w:suppressAutoHyphens/>
        <w:spacing w:before="280" w:after="0" w:line="276" w:lineRule="auto"/>
        <w:rPr>
          <w:rFonts w:eastAsia="Times New Roman" w:cs="Calibri"/>
          <w:color w:val="000000"/>
          <w:sz w:val="28"/>
        </w:rPr>
      </w:pPr>
      <w:r w:rsidRPr="006A781D">
        <w:rPr>
          <w:rFonts w:eastAsia="Times New Roman" w:cs="Calibri"/>
          <w:color w:val="000000"/>
          <w:sz w:val="28"/>
        </w:rPr>
        <w:t xml:space="preserve">Publish online documents with headings, text, tables, lists, photos, etc. </w:t>
      </w:r>
    </w:p>
    <w:p w:rsidR="006A781D" w:rsidRPr="006A781D" w:rsidRDefault="006A781D" w:rsidP="006A781D">
      <w:pPr>
        <w:numPr>
          <w:ilvl w:val="0"/>
          <w:numId w:val="1"/>
        </w:numPr>
        <w:suppressAutoHyphens/>
        <w:spacing w:after="0" w:line="276" w:lineRule="auto"/>
        <w:rPr>
          <w:rFonts w:eastAsia="Times New Roman" w:cs="Calibri"/>
          <w:color w:val="000000"/>
          <w:sz w:val="28"/>
        </w:rPr>
      </w:pPr>
      <w:r w:rsidRPr="006A781D">
        <w:rPr>
          <w:rFonts w:eastAsia="Times New Roman" w:cs="Calibri"/>
          <w:color w:val="000000"/>
          <w:sz w:val="28"/>
        </w:rPr>
        <w:t xml:space="preserve">Retrieve online information via hypertext links, at the click of a button. </w:t>
      </w:r>
    </w:p>
    <w:p w:rsidR="006A781D" w:rsidRPr="006A781D" w:rsidRDefault="006A781D" w:rsidP="006A781D">
      <w:pPr>
        <w:numPr>
          <w:ilvl w:val="0"/>
          <w:numId w:val="1"/>
        </w:numPr>
        <w:suppressAutoHyphens/>
        <w:spacing w:after="0" w:line="276" w:lineRule="auto"/>
        <w:rPr>
          <w:rFonts w:eastAsia="Times New Roman" w:cs="Calibri"/>
          <w:color w:val="000000"/>
          <w:sz w:val="28"/>
        </w:rPr>
      </w:pPr>
      <w:r w:rsidRPr="006A781D">
        <w:rPr>
          <w:rFonts w:eastAsia="Times New Roman" w:cs="Calibri"/>
          <w:color w:val="000000"/>
          <w:sz w:val="28"/>
        </w:rPr>
        <w:t xml:space="preserve">Design forms for conducting transactions with remote services, for use in searching for information, making reservations, ordering products, etc. </w:t>
      </w:r>
    </w:p>
    <w:p w:rsidR="006A781D" w:rsidRPr="006A781D" w:rsidRDefault="006A781D" w:rsidP="006A781D">
      <w:pPr>
        <w:numPr>
          <w:ilvl w:val="0"/>
          <w:numId w:val="1"/>
        </w:numPr>
        <w:suppressAutoHyphens/>
        <w:spacing w:after="280" w:line="276" w:lineRule="auto"/>
        <w:rPr>
          <w:rStyle w:val="index-inst"/>
          <w:rFonts w:cs="Calibri"/>
          <w:color w:val="000000"/>
          <w:sz w:val="28"/>
        </w:rPr>
      </w:pPr>
      <w:r w:rsidRPr="006A781D">
        <w:rPr>
          <w:rFonts w:eastAsia="Times New Roman" w:cs="Calibri"/>
          <w:color w:val="000000"/>
          <w:sz w:val="28"/>
        </w:rPr>
        <w:t>Include spread-sheets, video clips, sound clips, and other applications directly in their documents.</w:t>
      </w:r>
    </w:p>
    <w:p w:rsidR="006A781D" w:rsidRPr="006A781D" w:rsidRDefault="006A781D" w:rsidP="006A781D">
      <w:pPr>
        <w:pStyle w:val="NormalWeb"/>
        <w:spacing w:line="276" w:lineRule="auto"/>
        <w:rPr>
          <w:rFonts w:cs="Calibri"/>
          <w:sz w:val="32"/>
        </w:rPr>
      </w:pPr>
      <w:r w:rsidRPr="006A781D">
        <w:rPr>
          <w:rStyle w:val="index-inst"/>
          <w:rFonts w:ascii="Calibri" w:hAnsi="Calibri" w:cs="Calibri"/>
          <w:color w:val="000000"/>
          <w:sz w:val="28"/>
          <w:szCs w:val="22"/>
        </w:rPr>
        <w:t>HTML</w:t>
      </w:r>
      <w:r w:rsidRPr="006A781D">
        <w:rPr>
          <w:rFonts w:ascii="Calibri" w:hAnsi="Calibri" w:cs="Calibri"/>
          <w:color w:val="000000"/>
          <w:sz w:val="28"/>
          <w:szCs w:val="22"/>
        </w:rPr>
        <w:t xml:space="preserve"> was originally developed by Tim Berners-Lee while at </w:t>
      </w:r>
      <w:r w:rsidRPr="006A781D">
        <w:rPr>
          <w:rStyle w:val="index-inst"/>
          <w:rFonts w:ascii="Calibri" w:hAnsi="Calibri" w:cs="Calibri"/>
          <w:color w:val="000000"/>
          <w:sz w:val="28"/>
          <w:szCs w:val="22"/>
        </w:rPr>
        <w:t>CERN,</w:t>
      </w:r>
      <w:r w:rsidRPr="006A781D">
        <w:rPr>
          <w:rFonts w:ascii="Calibri" w:hAnsi="Calibri" w:cs="Calibri"/>
          <w:color w:val="000000"/>
          <w:sz w:val="28"/>
          <w:szCs w:val="22"/>
        </w:rPr>
        <w:t xml:space="preserve"> and popularized by the Mosaic browser developed at NCSA. During the course of the 1990s it has blossomed with the explosive growth of the Web. During this time, HTML has been extended in a number of ways. The Web depends on Web page authors and vendors sharing the same conventions for HTML. This has motivated joint work on specifications for HTML.</w:t>
      </w:r>
    </w:p>
    <w:p w:rsidR="006A781D" w:rsidRPr="006A781D" w:rsidRDefault="006A781D" w:rsidP="006A781D">
      <w:pPr>
        <w:autoSpaceDE w:val="0"/>
        <w:spacing w:line="276" w:lineRule="auto"/>
        <w:rPr>
          <w:rFonts w:cs="Calibri"/>
          <w:b/>
          <w:sz w:val="28"/>
        </w:rPr>
      </w:pPr>
      <w:r w:rsidRPr="006A781D">
        <w:rPr>
          <w:rFonts w:cs="Calibri"/>
          <w:sz w:val="28"/>
        </w:rPr>
        <w:t>It is a platform independent language that can be used on any platform such as Windows, Linux, Macintosh, and so on. To display a document in web it is essential to mark-up the different elements (headings, paragraphs, tables, and so on) of the document with the HTML tags. To view a mark-up document, user has to open the document in a browser. A browser understands and interpret the HTML tags, identifies the structure of the document (which part are which) and makes decision about presentation (how the parts look) of the document.</w:t>
      </w:r>
    </w:p>
    <w:p w:rsidR="006A781D" w:rsidRPr="006A781D" w:rsidRDefault="006A781D" w:rsidP="006A781D">
      <w:pPr>
        <w:jc w:val="center"/>
        <w:rPr>
          <w:b/>
          <w:sz w:val="36"/>
        </w:rPr>
      </w:pPr>
    </w:p>
    <w:p w:rsidR="00AB2E61" w:rsidRDefault="00803062">
      <w:pPr>
        <w:rPr>
          <w:rFonts w:ascii="Calibri" w:eastAsia="Times New Roman" w:hAnsi="Calibri" w:cs="Calibri"/>
          <w:b/>
          <w:sz w:val="36"/>
          <w:szCs w:val="28"/>
          <w:lang w:val="en-US" w:eastAsia="ar-SA"/>
        </w:rPr>
      </w:pPr>
      <w:r w:rsidRPr="00803062">
        <w:rPr>
          <w:rFonts w:ascii="Calibri" w:eastAsia="Times New Roman" w:hAnsi="Calibri" w:cs="Calibri"/>
          <w:b/>
          <w:sz w:val="36"/>
          <w:szCs w:val="28"/>
          <w:lang w:val="en-US" w:eastAsia="ar-SA"/>
        </w:rPr>
        <w:lastRenderedPageBreak/>
        <w:t>Getting Started</w:t>
      </w:r>
    </w:p>
    <w:p w:rsidR="00803062" w:rsidRPr="00803062" w:rsidRDefault="00803062">
      <w:pPr>
        <w:rPr>
          <w:rFonts w:ascii="Calibri" w:eastAsia="Times New Roman" w:hAnsi="Calibri" w:cs="Calibri"/>
          <w:b/>
          <w:sz w:val="36"/>
          <w:szCs w:val="28"/>
          <w:lang w:val="en-US" w:eastAsia="ar-SA"/>
        </w:rPr>
      </w:pPr>
    </w:p>
    <w:p w:rsidR="00803062" w:rsidRPr="00803062" w:rsidRDefault="00803062" w:rsidP="00803062">
      <w:pPr>
        <w:spacing w:line="276" w:lineRule="auto"/>
        <w:rPr>
          <w:rFonts w:cs="Calibri"/>
          <w:sz w:val="28"/>
        </w:rPr>
      </w:pPr>
      <w:r w:rsidRPr="00803062">
        <w:rPr>
          <w:rFonts w:cs="Calibri"/>
          <w:sz w:val="28"/>
        </w:rPr>
        <w:t>HTML (Hyper Text Markup Language) documents are written in plain text (ASCII) with special markup codes embedded right in the text. This means HTML files contain nothing but printable characters and HTML markup codes. This is unlike a word file which can contain special characters for formatting functions.</w:t>
      </w:r>
    </w:p>
    <w:p w:rsidR="00803062" w:rsidRPr="00803062" w:rsidRDefault="00803062" w:rsidP="00803062">
      <w:pPr>
        <w:spacing w:line="276" w:lineRule="auto"/>
        <w:rPr>
          <w:rFonts w:cs="Calibri"/>
          <w:sz w:val="28"/>
        </w:rPr>
      </w:pPr>
      <w:r w:rsidRPr="00803062">
        <w:rPr>
          <w:rFonts w:cs="Calibri"/>
          <w:sz w:val="28"/>
        </w:rPr>
        <w:t>What distinguishes an HTML file from any other plain – text file is the presence of markup codes. Markup codes are typed into document and control the formatting and layout of our finished document. The markup codes that are typed into a document are enclosed within these angle brackets: “&lt;&gt;”. The angle brackets and the markup codes together constitute a tag. When we are talking about an HTML document we refer to it as a “source” document. Here is an example of the “source” of a simple HTML document</w:t>
      </w:r>
      <w:r w:rsidR="00296A0A" w:rsidRPr="00803062">
        <w:rPr>
          <w:rFonts w:cs="Calibri"/>
          <w:sz w:val="28"/>
        </w:rPr>
        <w:t xml:space="preserve">: </w:t>
      </w:r>
      <w:r w:rsidRPr="00803062">
        <w:rPr>
          <w:rFonts w:cs="Calibri"/>
          <w:sz w:val="28"/>
        </w:rPr>
        <w:br/>
      </w:r>
      <w:r w:rsidRPr="00803062">
        <w:rPr>
          <w:rFonts w:cs="Calibri"/>
          <w:sz w:val="28"/>
        </w:rPr>
        <w:br/>
        <w:t>&lt;HTML&gt;</w:t>
      </w:r>
    </w:p>
    <w:p w:rsidR="00803062" w:rsidRPr="00803062" w:rsidRDefault="00803062" w:rsidP="00803062">
      <w:pPr>
        <w:spacing w:line="276" w:lineRule="auto"/>
        <w:jc w:val="both"/>
        <w:rPr>
          <w:rFonts w:cs="Calibri"/>
          <w:sz w:val="28"/>
        </w:rPr>
      </w:pPr>
      <w:r w:rsidRPr="00803062">
        <w:rPr>
          <w:rFonts w:cs="Calibri"/>
          <w:sz w:val="28"/>
        </w:rPr>
        <w:t>&lt;HEAD&gt;</w:t>
      </w:r>
    </w:p>
    <w:p w:rsidR="00803062" w:rsidRPr="00803062" w:rsidRDefault="00803062" w:rsidP="00803062">
      <w:pPr>
        <w:tabs>
          <w:tab w:val="left" w:pos="720"/>
          <w:tab w:val="left" w:pos="1440"/>
          <w:tab w:val="left" w:pos="2160"/>
          <w:tab w:val="left" w:pos="2880"/>
          <w:tab w:val="left" w:pos="3600"/>
          <w:tab w:val="left" w:pos="4320"/>
          <w:tab w:val="left" w:pos="5040"/>
          <w:tab w:val="right" w:pos="9026"/>
        </w:tabs>
        <w:spacing w:line="276" w:lineRule="auto"/>
        <w:jc w:val="both"/>
        <w:rPr>
          <w:rFonts w:cs="Calibri"/>
          <w:sz w:val="28"/>
        </w:rPr>
      </w:pPr>
      <w:r w:rsidRPr="00803062">
        <w:rPr>
          <w:rFonts w:cs="Calibri"/>
          <w:sz w:val="28"/>
        </w:rPr>
        <w:tab/>
        <w:t>&lt;TITLE&gt; Simple HTML document &lt;/TITLE&gt;</w:t>
      </w:r>
    </w:p>
    <w:p w:rsidR="00D03300" w:rsidRDefault="00803062" w:rsidP="00D03300">
      <w:pPr>
        <w:tabs>
          <w:tab w:val="left" w:pos="720"/>
          <w:tab w:val="left" w:pos="1440"/>
          <w:tab w:val="left" w:pos="2160"/>
          <w:tab w:val="left" w:pos="2880"/>
          <w:tab w:val="left" w:pos="3600"/>
          <w:tab w:val="left" w:pos="4320"/>
          <w:tab w:val="left" w:pos="5040"/>
          <w:tab w:val="right" w:pos="9026"/>
        </w:tabs>
        <w:spacing w:line="276" w:lineRule="auto"/>
        <w:jc w:val="both"/>
        <w:rPr>
          <w:rFonts w:cs="Calibri"/>
          <w:sz w:val="28"/>
        </w:rPr>
      </w:pPr>
      <w:r w:rsidRPr="00803062">
        <w:rPr>
          <w:rFonts w:cs="Calibri"/>
          <w:sz w:val="28"/>
        </w:rPr>
        <w:t>&lt;/HE</w:t>
      </w:r>
      <w:r w:rsidR="00D03300">
        <w:rPr>
          <w:rFonts w:cs="Calibri"/>
          <w:sz w:val="28"/>
        </w:rPr>
        <w:t>AD&gt;</w:t>
      </w:r>
    </w:p>
    <w:p w:rsidR="00803062" w:rsidRPr="00803062" w:rsidRDefault="00803062" w:rsidP="00D03300">
      <w:pPr>
        <w:tabs>
          <w:tab w:val="left" w:pos="720"/>
          <w:tab w:val="left" w:pos="1440"/>
          <w:tab w:val="left" w:pos="2160"/>
          <w:tab w:val="left" w:pos="2880"/>
          <w:tab w:val="left" w:pos="3600"/>
          <w:tab w:val="left" w:pos="4320"/>
          <w:tab w:val="left" w:pos="5040"/>
          <w:tab w:val="right" w:pos="9026"/>
        </w:tabs>
        <w:spacing w:line="276" w:lineRule="auto"/>
        <w:jc w:val="both"/>
        <w:rPr>
          <w:rFonts w:cs="Calibri"/>
          <w:sz w:val="28"/>
        </w:rPr>
      </w:pPr>
      <w:r w:rsidRPr="00803062">
        <w:rPr>
          <w:rFonts w:cs="Calibri"/>
          <w:sz w:val="28"/>
        </w:rPr>
        <w:t>&lt;BODY&gt;</w:t>
      </w:r>
    </w:p>
    <w:p w:rsidR="00803062" w:rsidRPr="00803062" w:rsidRDefault="00803062" w:rsidP="00803062">
      <w:pPr>
        <w:spacing w:line="276" w:lineRule="auto"/>
        <w:rPr>
          <w:rFonts w:cs="Calibri"/>
          <w:sz w:val="28"/>
        </w:rPr>
      </w:pPr>
      <w:r w:rsidRPr="00803062">
        <w:rPr>
          <w:rFonts w:cs="Calibri"/>
          <w:sz w:val="28"/>
        </w:rPr>
        <w:tab/>
        <w:t>This is very simple html document.</w:t>
      </w:r>
    </w:p>
    <w:p w:rsidR="00803062" w:rsidRPr="00803062" w:rsidRDefault="00803062" w:rsidP="00803062">
      <w:pPr>
        <w:spacing w:line="276" w:lineRule="auto"/>
        <w:rPr>
          <w:rFonts w:cs="Calibri"/>
          <w:sz w:val="28"/>
        </w:rPr>
      </w:pPr>
      <w:r w:rsidRPr="00803062">
        <w:rPr>
          <w:rFonts w:cs="Calibri"/>
          <w:sz w:val="28"/>
        </w:rPr>
        <w:t>&lt;/BODY&gt;</w:t>
      </w:r>
    </w:p>
    <w:p w:rsidR="00803062" w:rsidRPr="00803062" w:rsidRDefault="00803062" w:rsidP="00803062">
      <w:pPr>
        <w:spacing w:line="276" w:lineRule="auto"/>
        <w:rPr>
          <w:sz w:val="28"/>
        </w:rPr>
      </w:pPr>
      <w:r w:rsidRPr="00803062">
        <w:rPr>
          <w:rFonts w:cs="Calibri"/>
          <w:sz w:val="28"/>
        </w:rPr>
        <w:t>&lt;/HTML&gt;</w:t>
      </w:r>
    </w:p>
    <w:p w:rsidR="00803062" w:rsidRDefault="00803062">
      <w:pPr>
        <w:rPr>
          <w:rFonts w:ascii="Calibri" w:eastAsia="Times New Roman" w:hAnsi="Calibri" w:cs="Calibri"/>
          <w:sz w:val="36"/>
          <w:szCs w:val="28"/>
          <w:lang w:val="en-US" w:eastAsia="ar-SA"/>
        </w:rPr>
      </w:pPr>
    </w:p>
    <w:p w:rsidR="00803062" w:rsidRDefault="00803062">
      <w:pPr>
        <w:rPr>
          <w:rFonts w:ascii="Calibri" w:eastAsia="Times New Roman" w:hAnsi="Calibri" w:cs="Calibri"/>
          <w:sz w:val="36"/>
          <w:szCs w:val="28"/>
          <w:lang w:val="en-US" w:eastAsia="ar-SA"/>
        </w:rPr>
      </w:pPr>
    </w:p>
    <w:p w:rsidR="00803062" w:rsidRDefault="00803062">
      <w:pPr>
        <w:rPr>
          <w:rFonts w:ascii="Calibri" w:eastAsia="Times New Roman" w:hAnsi="Calibri" w:cs="Calibri"/>
          <w:sz w:val="36"/>
          <w:szCs w:val="28"/>
          <w:lang w:val="en-US" w:eastAsia="ar-SA"/>
        </w:rPr>
      </w:pPr>
    </w:p>
    <w:p w:rsidR="00803062" w:rsidRDefault="00803062">
      <w:pPr>
        <w:rPr>
          <w:rFonts w:ascii="Calibri" w:eastAsia="Times New Roman" w:hAnsi="Calibri" w:cs="Calibri"/>
          <w:sz w:val="36"/>
          <w:szCs w:val="28"/>
          <w:lang w:val="en-US" w:eastAsia="ar-SA"/>
        </w:rPr>
      </w:pPr>
    </w:p>
    <w:p w:rsidR="00803062" w:rsidRDefault="00803062">
      <w:pPr>
        <w:rPr>
          <w:rFonts w:ascii="Calibri" w:eastAsia="Times New Roman" w:hAnsi="Calibri" w:cs="Calibri"/>
          <w:sz w:val="36"/>
          <w:szCs w:val="28"/>
          <w:lang w:val="en-US" w:eastAsia="ar-SA"/>
        </w:rPr>
      </w:pPr>
    </w:p>
    <w:p w:rsidR="00803062" w:rsidRDefault="00803062" w:rsidP="00803062">
      <w:pPr>
        <w:jc w:val="center"/>
        <w:rPr>
          <w:rFonts w:ascii="Calibri" w:eastAsia="Times New Roman" w:hAnsi="Calibri" w:cs="Calibri"/>
          <w:sz w:val="36"/>
          <w:szCs w:val="28"/>
          <w:lang w:val="en-US" w:eastAsia="ar-SA"/>
        </w:rPr>
      </w:pPr>
    </w:p>
    <w:p w:rsidR="00803062" w:rsidRDefault="00803062" w:rsidP="00803062">
      <w:pPr>
        <w:jc w:val="center"/>
        <w:rPr>
          <w:rFonts w:ascii="Calibri" w:eastAsia="Times New Roman" w:hAnsi="Calibri" w:cs="Calibri"/>
          <w:b/>
          <w:sz w:val="36"/>
          <w:szCs w:val="28"/>
          <w:lang w:val="en-US" w:eastAsia="ar-SA"/>
        </w:rPr>
      </w:pPr>
      <w:r w:rsidRPr="00803062">
        <w:rPr>
          <w:rFonts w:ascii="Calibri" w:eastAsia="Times New Roman" w:hAnsi="Calibri" w:cs="Calibri"/>
          <w:b/>
          <w:sz w:val="36"/>
          <w:szCs w:val="28"/>
          <w:lang w:val="en-US" w:eastAsia="ar-SA"/>
        </w:rPr>
        <w:lastRenderedPageBreak/>
        <w:t>ASP.NET</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 xml:space="preserve">ASP.NET is a set of Web development tools offered by Microsoft. ASP.NET is a radical update of Microsoft’s </w:t>
      </w:r>
      <w:r w:rsidRPr="00AF1450">
        <w:rPr>
          <w:rFonts w:cs="Calibri"/>
          <w:i/>
          <w:iCs/>
          <w:sz w:val="28"/>
          <w:szCs w:val="28"/>
        </w:rPr>
        <w:t xml:space="preserve">Active Server Pages </w:t>
      </w:r>
      <w:r w:rsidRPr="00AF1450">
        <w:rPr>
          <w:rFonts w:cs="Calibri"/>
          <w:sz w:val="28"/>
          <w:szCs w:val="28"/>
        </w:rPr>
        <w:t>(</w:t>
      </w:r>
      <w:r w:rsidRPr="00AF1450">
        <w:rPr>
          <w:rFonts w:cs="Calibri"/>
          <w:i/>
          <w:iCs/>
          <w:sz w:val="28"/>
          <w:szCs w:val="28"/>
        </w:rPr>
        <w:t>ASP</w:t>
      </w:r>
      <w:r w:rsidRPr="00AF1450">
        <w:rPr>
          <w:rFonts w:cs="Calibri"/>
          <w:sz w:val="28"/>
          <w:szCs w:val="28"/>
        </w:rPr>
        <w:t xml:space="preserve">). ASP.NET is a powerful server based technology designed to create dynamic and interactive HTML pages on demand for our Web site or corporate intranet. </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 xml:space="preserve">Programs like Visual Studio .NET and Visual Web Developer allow Web developers to create dynamic websites using a visual interface. Of course, programmers can write their own code and </w:t>
      </w:r>
      <w:hyperlink r:id="rId10" w:history="1">
        <w:r w:rsidRPr="00AF1450">
          <w:rPr>
            <w:rStyle w:val="Hyperlink"/>
            <w:sz w:val="28"/>
            <w:szCs w:val="28"/>
          </w:rPr>
          <w:t>scripts</w:t>
        </w:r>
      </w:hyperlink>
      <w:r w:rsidRPr="00AF1450">
        <w:rPr>
          <w:rFonts w:cs="Calibri"/>
          <w:sz w:val="28"/>
          <w:szCs w:val="28"/>
        </w:rPr>
        <w:t xml:space="preserve"> and incorporate it into ASP.NET websites as well. Though it often seen as a successor to Microsoft's </w:t>
      </w:r>
      <w:hyperlink r:id="rId11" w:history="1">
        <w:r w:rsidRPr="00AF1450">
          <w:rPr>
            <w:rStyle w:val="Hyperlink"/>
            <w:sz w:val="28"/>
            <w:szCs w:val="28"/>
          </w:rPr>
          <w:t>ASP</w:t>
        </w:r>
      </w:hyperlink>
      <w:r w:rsidRPr="00AF1450">
        <w:rPr>
          <w:rFonts w:cs="Calibri"/>
          <w:sz w:val="28"/>
          <w:szCs w:val="28"/>
        </w:rPr>
        <w:t xml:space="preserve"> programming technology, ASP.NET also supports Visual Basic.NET, JScript .NET and open-source languages like Python and Perl. .NET development environment. It allows us to create Web applications in a new, flexible way by placing commonly used code into reusable controls of various kinds that can fire events initiated by the users of a site.</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ASP.NET is built on the .NET framework, which provides an application program interface (</w:t>
      </w:r>
      <w:hyperlink r:id="rId12" w:history="1">
        <w:r w:rsidRPr="00AF1450">
          <w:rPr>
            <w:rStyle w:val="Hyperlink"/>
            <w:sz w:val="28"/>
            <w:szCs w:val="28"/>
          </w:rPr>
          <w:t>API</w:t>
        </w:r>
      </w:hyperlink>
      <w:r w:rsidRPr="00AF1450">
        <w:rPr>
          <w:rFonts w:cs="Calibri"/>
          <w:sz w:val="28"/>
          <w:szCs w:val="28"/>
        </w:rPr>
        <w:t>) for software programmers. The .NET development tools can be used to create applications for both the Windows operating system and the Web. Programs like Visual Studio .NET provide a visual interface for developers to create their applications, which makes .NET a reasonable choice for designing Web-based interfaces as well.</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In order for an ASP.NET website to function correctly, it must be published to a Web server that supports ASP.NET applications. Microsoft's Internet Information Services (IIS) Web server is by far the most common platform for ASP.NET websites. While there are some open-source options available for Linux-based systems, these alternatives often provide less than full support for ASP.NET applications.</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ASP.NET branches out into many other technologies, such as Web services, ADO.NET, custom controls, and security. We will briefly touch upon its relationship with these fields throughout to provide a solid, comprehensive understanding of how ASP.NET can benefit our work in a practical way.</w:t>
      </w:r>
    </w:p>
    <w:p w:rsidR="00394A8E" w:rsidRDefault="00394A8E" w:rsidP="00AF1450">
      <w:pPr>
        <w:autoSpaceDE w:val="0"/>
        <w:spacing w:line="276" w:lineRule="auto"/>
        <w:jc w:val="both"/>
        <w:rPr>
          <w:rFonts w:cs="Calibri"/>
          <w:sz w:val="28"/>
          <w:szCs w:val="28"/>
        </w:rPr>
      </w:pPr>
    </w:p>
    <w:p w:rsidR="00394A8E" w:rsidRDefault="00394A8E" w:rsidP="00AF1450">
      <w:pPr>
        <w:autoSpaceDE w:val="0"/>
        <w:spacing w:line="276" w:lineRule="auto"/>
        <w:jc w:val="both"/>
        <w:rPr>
          <w:rFonts w:cs="Calibri"/>
          <w:sz w:val="28"/>
          <w:szCs w:val="28"/>
        </w:rPr>
      </w:pPr>
    </w:p>
    <w:p w:rsidR="00394A8E" w:rsidRDefault="00394A8E" w:rsidP="00AF1450">
      <w:pPr>
        <w:autoSpaceDE w:val="0"/>
        <w:spacing w:line="276" w:lineRule="auto"/>
        <w:jc w:val="both"/>
        <w:rPr>
          <w:rFonts w:cs="Calibri"/>
          <w:sz w:val="28"/>
          <w:szCs w:val="28"/>
        </w:rPr>
      </w:pPr>
    </w:p>
    <w:p w:rsidR="00AF1450" w:rsidRPr="00AF1450" w:rsidRDefault="00AF1450" w:rsidP="00AF1450">
      <w:pPr>
        <w:autoSpaceDE w:val="0"/>
        <w:spacing w:line="276" w:lineRule="auto"/>
        <w:jc w:val="both"/>
        <w:rPr>
          <w:rFonts w:cs="Calibri"/>
          <w:sz w:val="28"/>
          <w:szCs w:val="28"/>
        </w:rPr>
      </w:pPr>
      <w:r w:rsidRPr="00AF1450">
        <w:rPr>
          <w:rFonts w:cs="Calibri"/>
          <w:sz w:val="28"/>
          <w:szCs w:val="28"/>
        </w:rPr>
        <w:lastRenderedPageBreak/>
        <w:t xml:space="preserve">ASP.NET 3.5 itself is a fairly light update to the complete wholesale changes that occurred in ASP.NET 3.0. </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By the end of we will be familiar with the anatomy of ASP.NET 3.5 and be able to create powerful, secure, and robust Web sites that can collect and work with information in a multitude of ways to the benefit of both we and our users.</w:t>
      </w:r>
    </w:p>
    <w:p w:rsidR="00AF1450" w:rsidRPr="00AF1450" w:rsidRDefault="00AF1450" w:rsidP="00AF1450">
      <w:pPr>
        <w:autoSpaceDE w:val="0"/>
        <w:spacing w:line="276" w:lineRule="auto"/>
        <w:jc w:val="both"/>
        <w:rPr>
          <w:rFonts w:cs="Calibri"/>
          <w:sz w:val="28"/>
          <w:szCs w:val="28"/>
        </w:rPr>
      </w:pPr>
      <w:r w:rsidRPr="00AF1450">
        <w:rPr>
          <w:rFonts w:cs="Calibri"/>
          <w:sz w:val="28"/>
          <w:szCs w:val="28"/>
        </w:rPr>
        <w:t xml:space="preserve">One of the most eye-catching things about ASP.NET is the way we can use any programming language based on the .NET Framework, such as C#, Jscript.NET, or VB.NET to create our Web applications. </w:t>
      </w:r>
    </w:p>
    <w:p w:rsidR="00AF1450" w:rsidRPr="00AF1450" w:rsidRDefault="00AF1450" w:rsidP="00AF1450">
      <w:pPr>
        <w:spacing w:line="276" w:lineRule="auto"/>
        <w:rPr>
          <w:rFonts w:cs="Calibri"/>
          <w:b/>
          <w:bCs/>
          <w:sz w:val="28"/>
          <w:szCs w:val="28"/>
          <w:u w:val="single"/>
        </w:rPr>
      </w:pPr>
      <w:r w:rsidRPr="00AF1450">
        <w:rPr>
          <w:rFonts w:cs="Calibri"/>
          <w:sz w:val="28"/>
          <w:szCs w:val="28"/>
        </w:rPr>
        <w:t>ASP.NET makes storing information to a database or self-describing XML document faster and easier. We can alter the layout of the page using a free Web page editor – Web Matrix – designed to be used with ASP.NET, rather than positioning everything manually within code, and even alter the contents of files on your machine, if we have the correct permissions.</w:t>
      </w:r>
    </w:p>
    <w:p w:rsidR="00AF1450" w:rsidRPr="00AF1450" w:rsidRDefault="00AF1450" w:rsidP="00AF1450">
      <w:pPr>
        <w:numPr>
          <w:ilvl w:val="0"/>
          <w:numId w:val="2"/>
        </w:numPr>
        <w:suppressAutoHyphens/>
        <w:autoSpaceDE w:val="0"/>
        <w:spacing w:after="0" w:line="276" w:lineRule="auto"/>
        <w:jc w:val="both"/>
        <w:rPr>
          <w:rFonts w:cs="Calibri"/>
          <w:sz w:val="28"/>
          <w:szCs w:val="28"/>
        </w:rPr>
      </w:pPr>
      <w:r w:rsidRPr="00AF1450">
        <w:rPr>
          <w:rFonts w:cs="Calibri"/>
          <w:b/>
          <w:bCs/>
          <w:sz w:val="28"/>
          <w:szCs w:val="28"/>
          <w:u w:val="single"/>
        </w:rPr>
        <w:t>ASP</w:t>
      </w:r>
      <w:r w:rsidRPr="00AF1450">
        <w:rPr>
          <w:rFonts w:cs="Calibri"/>
          <w:b/>
          <w:sz w:val="28"/>
          <w:szCs w:val="28"/>
          <w:u w:val="single"/>
        </w:rPr>
        <w:t>:</w:t>
      </w:r>
      <w:r w:rsidRPr="00AF1450">
        <w:rPr>
          <w:rFonts w:cs="Calibri"/>
          <w:sz w:val="28"/>
          <w:szCs w:val="28"/>
        </w:rPr>
        <w:t xml:space="preserve"> A server-side technology for creating dynamic Web pages that only lets you use scripting languages.</w:t>
      </w:r>
    </w:p>
    <w:p w:rsidR="00AF1450" w:rsidRPr="00AF1450" w:rsidRDefault="00AF1450" w:rsidP="00AF1450">
      <w:pPr>
        <w:autoSpaceDE w:val="0"/>
        <w:spacing w:line="276" w:lineRule="auto"/>
        <w:ind w:left="1440"/>
        <w:jc w:val="both"/>
        <w:rPr>
          <w:rFonts w:cs="Calibri"/>
          <w:sz w:val="28"/>
          <w:szCs w:val="28"/>
        </w:rPr>
      </w:pPr>
    </w:p>
    <w:p w:rsidR="00AF1450" w:rsidRPr="00AF1450" w:rsidRDefault="00AF1450" w:rsidP="00AF1450">
      <w:pPr>
        <w:numPr>
          <w:ilvl w:val="0"/>
          <w:numId w:val="2"/>
        </w:numPr>
        <w:suppressAutoHyphens/>
        <w:autoSpaceDE w:val="0"/>
        <w:spacing w:after="0" w:line="276" w:lineRule="auto"/>
        <w:jc w:val="both"/>
        <w:rPr>
          <w:rFonts w:cs="Calibri"/>
          <w:sz w:val="28"/>
          <w:szCs w:val="28"/>
        </w:rPr>
      </w:pPr>
      <w:r w:rsidRPr="00AF1450">
        <w:rPr>
          <w:rFonts w:cs="Calibri"/>
          <w:b/>
          <w:bCs/>
          <w:sz w:val="28"/>
          <w:szCs w:val="28"/>
          <w:u w:val="single"/>
        </w:rPr>
        <w:t>ASP.NET</w:t>
      </w:r>
      <w:r w:rsidRPr="00AF1450">
        <w:rPr>
          <w:rFonts w:cs="Calibri"/>
          <w:b/>
          <w:sz w:val="28"/>
          <w:szCs w:val="28"/>
          <w:u w:val="single"/>
        </w:rPr>
        <w:t>:</w:t>
      </w:r>
      <w:r w:rsidRPr="00AF1450">
        <w:rPr>
          <w:rFonts w:cs="Calibri"/>
          <w:sz w:val="28"/>
          <w:szCs w:val="28"/>
        </w:rPr>
        <w:t xml:space="preserve"> A server-side technology for creating dynamic Web pages that lets you use any full-fledged programming language supported by .NET</w:t>
      </w: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28"/>
          <w:szCs w:val="28"/>
          <w:lang w:val="en-US" w:eastAsia="ar-SA"/>
        </w:rPr>
      </w:pPr>
    </w:p>
    <w:p w:rsidR="00AF1450" w:rsidRDefault="00AF1450" w:rsidP="00AF1450">
      <w:pPr>
        <w:spacing w:line="276" w:lineRule="auto"/>
        <w:jc w:val="center"/>
        <w:rPr>
          <w:rFonts w:ascii="Calibri" w:eastAsia="Times New Roman" w:hAnsi="Calibri" w:cs="Calibri"/>
          <w:b/>
          <w:sz w:val="36"/>
          <w:szCs w:val="28"/>
          <w:lang w:val="en-US" w:eastAsia="ar-SA"/>
        </w:rPr>
      </w:pPr>
      <w:r w:rsidRPr="00AF1450">
        <w:rPr>
          <w:rFonts w:ascii="Calibri" w:eastAsia="Times New Roman" w:hAnsi="Calibri" w:cs="Calibri"/>
          <w:b/>
          <w:sz w:val="36"/>
          <w:szCs w:val="28"/>
          <w:lang w:val="en-US" w:eastAsia="ar-SA"/>
        </w:rPr>
        <w:lastRenderedPageBreak/>
        <w:t>Web Server</w:t>
      </w:r>
    </w:p>
    <w:p w:rsidR="00F67F16" w:rsidRDefault="00F67F16" w:rsidP="00AF1450">
      <w:pPr>
        <w:spacing w:line="276" w:lineRule="auto"/>
        <w:jc w:val="center"/>
        <w:rPr>
          <w:rFonts w:ascii="Calibri" w:eastAsia="Times New Roman" w:hAnsi="Calibri" w:cs="Calibri"/>
          <w:b/>
          <w:sz w:val="36"/>
          <w:szCs w:val="28"/>
          <w:lang w:val="en-US" w:eastAsia="ar-SA"/>
        </w:rPr>
      </w:pPr>
    </w:p>
    <w:p w:rsidR="00F67F16" w:rsidRPr="00F67F16" w:rsidRDefault="00F67F16" w:rsidP="00F67F16">
      <w:pPr>
        <w:autoSpaceDE w:val="0"/>
        <w:spacing w:line="276" w:lineRule="auto"/>
        <w:jc w:val="both"/>
        <w:rPr>
          <w:rFonts w:cs="Calibri"/>
          <w:sz w:val="28"/>
        </w:rPr>
      </w:pPr>
      <w:r w:rsidRPr="00F67F16">
        <w:rPr>
          <w:rFonts w:cs="Calibri"/>
          <w:i/>
          <w:iCs/>
          <w:sz w:val="28"/>
        </w:rPr>
        <w:t xml:space="preserve">Web servers </w:t>
      </w:r>
      <w:r w:rsidRPr="00F67F16">
        <w:rPr>
          <w:rFonts w:cs="Calibri"/>
          <w:sz w:val="28"/>
        </w:rPr>
        <w:t>are software that manage Web pages and make them available to client browsers – via a local network or over the Internet. In the case of the Internet, the Web server and browser are usually on two different machines, possibly many miles apart. However, in a local situation we can set up a machine that runs the Web server software, and then use a browser on the same machine to look at its Web pages.</w:t>
      </w:r>
    </w:p>
    <w:p w:rsidR="00F67F16" w:rsidRDefault="00F67F16" w:rsidP="00F67F16">
      <w:pPr>
        <w:autoSpaceDE w:val="0"/>
        <w:spacing w:line="276" w:lineRule="auto"/>
        <w:jc w:val="both"/>
        <w:rPr>
          <w:rFonts w:cs="Calibri"/>
          <w:sz w:val="28"/>
        </w:rPr>
      </w:pPr>
      <w:r w:rsidRPr="00F67F16">
        <w:rPr>
          <w:rFonts w:cs="Calibri"/>
          <w:sz w:val="28"/>
        </w:rPr>
        <w:t>It makes no difference whether we access a remote Web server (a Web server on a different machine from our browser) or a local one (Web server and browser on the same machine), since the Web server’s function – to make Web pages available to all – remains unchanged. It may be that we are the only person with access to our own machine nevertheless the principles remain the same.</w:t>
      </w:r>
    </w:p>
    <w:p w:rsidR="00F67F16" w:rsidRPr="00F67F16" w:rsidRDefault="00F67F16" w:rsidP="00F67F16">
      <w:pPr>
        <w:autoSpaceDE w:val="0"/>
        <w:spacing w:line="276" w:lineRule="auto"/>
        <w:jc w:val="both"/>
        <w:rPr>
          <w:rFonts w:cs="Calibri"/>
          <w:b/>
          <w:sz w:val="28"/>
        </w:rPr>
      </w:pPr>
    </w:p>
    <w:p w:rsidR="00F67F16" w:rsidRPr="00F67F16" w:rsidRDefault="00F67F16" w:rsidP="00F67F16">
      <w:pPr>
        <w:autoSpaceDE w:val="0"/>
        <w:spacing w:line="276" w:lineRule="auto"/>
        <w:jc w:val="both"/>
        <w:rPr>
          <w:rFonts w:cs="Calibri"/>
          <w:b/>
          <w:sz w:val="28"/>
        </w:rPr>
      </w:pPr>
      <w:r w:rsidRPr="00F67F16">
        <w:rPr>
          <w:rFonts w:cs="Calibri"/>
          <w:b/>
          <w:sz w:val="28"/>
        </w:rPr>
        <w:t xml:space="preserve">Dynamic Web Page </w:t>
      </w:r>
    </w:p>
    <w:p w:rsidR="00F67F16" w:rsidRDefault="00F67F16" w:rsidP="00F67F16">
      <w:pPr>
        <w:pStyle w:val="ListParagraph"/>
        <w:numPr>
          <w:ilvl w:val="0"/>
          <w:numId w:val="4"/>
        </w:numPr>
        <w:suppressAutoHyphens/>
        <w:autoSpaceDE w:val="0"/>
        <w:spacing w:after="0" w:line="276" w:lineRule="auto"/>
        <w:jc w:val="both"/>
        <w:rPr>
          <w:rFonts w:cs="Calibri"/>
          <w:b/>
          <w:sz w:val="28"/>
        </w:rPr>
      </w:pPr>
      <w:r w:rsidRPr="00F67F16">
        <w:rPr>
          <w:rFonts w:cs="Calibri"/>
          <w:b/>
          <w:sz w:val="28"/>
        </w:rPr>
        <w:t>CLIENT SIDE DYNAMIC WEB PAGE</w:t>
      </w:r>
    </w:p>
    <w:p w:rsidR="00F67F16" w:rsidRPr="00F67F16" w:rsidRDefault="00F67F16" w:rsidP="00F67F16">
      <w:pPr>
        <w:pStyle w:val="ListParagraph"/>
        <w:suppressAutoHyphens/>
        <w:autoSpaceDE w:val="0"/>
        <w:spacing w:after="0" w:line="276" w:lineRule="auto"/>
        <w:ind w:left="1440"/>
        <w:jc w:val="both"/>
        <w:rPr>
          <w:rFonts w:cs="Calibri"/>
          <w:b/>
          <w:sz w:val="28"/>
        </w:rPr>
      </w:pPr>
    </w:p>
    <w:p w:rsidR="00F67F16" w:rsidRDefault="00F67F16" w:rsidP="00F67F16">
      <w:pPr>
        <w:autoSpaceDE w:val="0"/>
        <w:spacing w:after="0" w:line="276" w:lineRule="auto"/>
        <w:ind w:left="1440"/>
        <w:jc w:val="both"/>
        <w:rPr>
          <w:rFonts w:cs="Calibri"/>
          <w:b/>
        </w:rPr>
      </w:pPr>
    </w:p>
    <w:p w:rsidR="00F67F16" w:rsidRPr="00F67F16" w:rsidRDefault="00F67F16" w:rsidP="00F67F16">
      <w:pPr>
        <w:autoSpaceDE w:val="0"/>
        <w:spacing w:line="276" w:lineRule="auto"/>
        <w:jc w:val="both"/>
        <w:rPr>
          <w:rFonts w:cs="Calibri"/>
          <w:sz w:val="28"/>
        </w:rPr>
      </w:pPr>
      <w:r w:rsidRPr="00F67F16">
        <w:rPr>
          <w:rFonts w:cs="Calibri"/>
          <w:sz w:val="28"/>
        </w:rPr>
        <w:t xml:space="preserve">In the client-side model, modules (or plug-ins) attached to the browser do all the work of creating dynamic pages. The HTML code is typically sent to the browser along with a separate file containing a set of instructions, which is referenced from within the HTML page. However, it is also quite common to find these instructions intermingled with HTML code. The browser then uses them to generate pure HTML for the page when the user requests the page – in other words, the page is generated </w:t>
      </w:r>
      <w:r w:rsidRPr="00F67F16">
        <w:rPr>
          <w:rFonts w:cs="Calibri"/>
          <w:i/>
          <w:iCs/>
          <w:sz w:val="28"/>
        </w:rPr>
        <w:t>dynamically</w:t>
      </w:r>
      <w:r w:rsidRPr="00F67F16">
        <w:rPr>
          <w:rFonts w:cs="Calibri"/>
          <w:sz w:val="28"/>
        </w:rPr>
        <w:t xml:space="preserve"> on request. This produces an HTML page, which is sent back from the plug-in to the browser.</w:t>
      </w:r>
    </w:p>
    <w:p w:rsidR="00F67F16" w:rsidRDefault="00F67F16" w:rsidP="00F67F16">
      <w:pPr>
        <w:autoSpaceDE w:val="0"/>
        <w:spacing w:line="276" w:lineRule="auto"/>
        <w:jc w:val="both"/>
        <w:rPr>
          <w:rFonts w:cs="Calibri"/>
          <w:sz w:val="28"/>
        </w:rPr>
      </w:pPr>
    </w:p>
    <w:p w:rsidR="00F67F16" w:rsidRDefault="00F67F16" w:rsidP="00F67F16">
      <w:pPr>
        <w:autoSpaceDE w:val="0"/>
        <w:spacing w:line="276" w:lineRule="auto"/>
        <w:jc w:val="both"/>
        <w:rPr>
          <w:rFonts w:cs="Calibri"/>
          <w:sz w:val="28"/>
        </w:rPr>
      </w:pPr>
    </w:p>
    <w:p w:rsidR="00394A8E" w:rsidRDefault="00394A8E" w:rsidP="00F67F16">
      <w:pPr>
        <w:autoSpaceDE w:val="0"/>
        <w:spacing w:line="276" w:lineRule="auto"/>
        <w:jc w:val="both"/>
        <w:rPr>
          <w:rFonts w:cs="Calibri"/>
          <w:sz w:val="28"/>
        </w:rPr>
      </w:pPr>
    </w:p>
    <w:p w:rsidR="00394A8E" w:rsidRDefault="00394A8E" w:rsidP="00F67F16">
      <w:pPr>
        <w:autoSpaceDE w:val="0"/>
        <w:spacing w:line="276" w:lineRule="auto"/>
        <w:jc w:val="both"/>
        <w:rPr>
          <w:rFonts w:cs="Calibri"/>
          <w:sz w:val="28"/>
        </w:rPr>
      </w:pPr>
    </w:p>
    <w:p w:rsidR="00F67F16" w:rsidRPr="00F67F16" w:rsidRDefault="00F67F16" w:rsidP="00F67F16">
      <w:pPr>
        <w:autoSpaceDE w:val="0"/>
        <w:spacing w:line="276" w:lineRule="auto"/>
        <w:jc w:val="both"/>
        <w:rPr>
          <w:rFonts w:cs="Calibri"/>
          <w:sz w:val="28"/>
        </w:rPr>
      </w:pPr>
      <w:r w:rsidRPr="00F67F16">
        <w:rPr>
          <w:rFonts w:cs="Calibri"/>
          <w:sz w:val="28"/>
        </w:rPr>
        <w:lastRenderedPageBreak/>
        <w:t>1. A Web author writes a set of instructions for creating HTML and saves it within an .htm file. The author also writes a set of instructions in a different language. This might be contained within the .htm file or within a separate file.</w:t>
      </w:r>
    </w:p>
    <w:p w:rsidR="00F67F16" w:rsidRPr="00F67F16" w:rsidRDefault="00F67F16" w:rsidP="00F67F16">
      <w:pPr>
        <w:autoSpaceDE w:val="0"/>
        <w:spacing w:line="276" w:lineRule="auto"/>
        <w:jc w:val="both"/>
        <w:rPr>
          <w:rFonts w:cs="Calibri"/>
          <w:sz w:val="28"/>
        </w:rPr>
      </w:pPr>
      <w:r w:rsidRPr="00F67F16">
        <w:rPr>
          <w:rFonts w:cs="Calibri"/>
          <w:sz w:val="28"/>
        </w:rPr>
        <w:t>2. Sometime later, a user types a page request into the browser, and the request is passed from the browser to the Web server.</w:t>
      </w:r>
    </w:p>
    <w:p w:rsidR="00F67F16" w:rsidRPr="00F67F16" w:rsidRDefault="00F67F16" w:rsidP="00F67F16">
      <w:pPr>
        <w:autoSpaceDE w:val="0"/>
        <w:spacing w:line="276" w:lineRule="auto"/>
        <w:jc w:val="both"/>
        <w:rPr>
          <w:rFonts w:cs="Calibri"/>
          <w:sz w:val="28"/>
        </w:rPr>
      </w:pPr>
      <w:r w:rsidRPr="00F67F16">
        <w:rPr>
          <w:rFonts w:cs="Calibri"/>
          <w:sz w:val="28"/>
        </w:rPr>
        <w:t>3. The Web server locates the .htm page and possibly a second file that contains the instructions.</w:t>
      </w:r>
    </w:p>
    <w:p w:rsidR="00F67F16" w:rsidRPr="00F67F16" w:rsidRDefault="00F67F16" w:rsidP="00F67F16">
      <w:pPr>
        <w:autoSpaceDE w:val="0"/>
        <w:spacing w:line="276" w:lineRule="auto"/>
        <w:jc w:val="both"/>
        <w:rPr>
          <w:rFonts w:cs="Calibri"/>
          <w:sz w:val="28"/>
        </w:rPr>
      </w:pPr>
      <w:r w:rsidRPr="00F67F16">
        <w:rPr>
          <w:rFonts w:cs="Calibri"/>
          <w:sz w:val="28"/>
        </w:rPr>
        <w:t>4. The Web server sends both the newly created HTML stream and instructions back across the network to the browser.</w:t>
      </w:r>
    </w:p>
    <w:p w:rsidR="00F67F16" w:rsidRPr="00F67F16" w:rsidRDefault="00F67F16" w:rsidP="00F67F16">
      <w:pPr>
        <w:autoSpaceDE w:val="0"/>
        <w:spacing w:line="360" w:lineRule="auto"/>
        <w:jc w:val="both"/>
        <w:rPr>
          <w:rFonts w:cs="Calibri"/>
          <w:sz w:val="28"/>
        </w:rPr>
      </w:pPr>
      <w:r w:rsidRPr="00F67F16">
        <w:rPr>
          <w:rFonts w:cs="Calibri"/>
          <w:sz w:val="28"/>
        </w:rPr>
        <w:t>5. A module within the browser processes the instructions and returns it as HTML within the .htm page – only one page is returned, even if two were requested.</w:t>
      </w:r>
    </w:p>
    <w:p w:rsidR="00AF1450" w:rsidRDefault="00AF1450"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456EB6" w:rsidRDefault="00456EB6" w:rsidP="00AF1450">
      <w:pPr>
        <w:spacing w:line="276" w:lineRule="auto"/>
        <w:jc w:val="center"/>
        <w:rPr>
          <w:rFonts w:ascii="Calibri" w:eastAsia="Times New Roman" w:hAnsi="Calibri" w:cs="Calibri"/>
          <w:b/>
          <w:sz w:val="36"/>
          <w:szCs w:val="28"/>
          <w:lang w:val="en-US" w:eastAsia="ar-SA"/>
        </w:rPr>
      </w:pPr>
    </w:p>
    <w:p w:rsidR="00394A8E" w:rsidRDefault="00394A8E" w:rsidP="008F6CDA">
      <w:pPr>
        <w:spacing w:line="276" w:lineRule="auto"/>
        <w:jc w:val="center"/>
        <w:rPr>
          <w:rFonts w:ascii="Calibri" w:eastAsia="Times New Roman" w:hAnsi="Calibri" w:cs="Calibri"/>
          <w:b/>
          <w:sz w:val="36"/>
          <w:szCs w:val="28"/>
          <w:lang w:val="en-US" w:eastAsia="ar-SA"/>
        </w:rPr>
      </w:pPr>
    </w:p>
    <w:p w:rsidR="008F6CDA" w:rsidRDefault="00456EB6" w:rsidP="008F6CDA">
      <w:pPr>
        <w:spacing w:line="276" w:lineRule="auto"/>
        <w:jc w:val="center"/>
        <w:rPr>
          <w:rFonts w:ascii="Calibri" w:eastAsia="Times New Roman" w:hAnsi="Calibri" w:cs="Calibri"/>
          <w:b/>
          <w:sz w:val="36"/>
          <w:szCs w:val="28"/>
          <w:lang w:val="en-US" w:eastAsia="ar-SA"/>
        </w:rPr>
      </w:pPr>
      <w:r>
        <w:rPr>
          <w:rFonts w:ascii="Calibri" w:eastAsia="Times New Roman" w:hAnsi="Calibri" w:cs="Calibri"/>
          <w:b/>
          <w:sz w:val="36"/>
          <w:szCs w:val="28"/>
          <w:lang w:val="en-US" w:eastAsia="ar-SA"/>
        </w:rPr>
        <w:lastRenderedPageBreak/>
        <w:t>SQL Server 2012</w:t>
      </w:r>
      <w:r w:rsidR="008F6CDA">
        <w:rPr>
          <w:rFonts w:ascii="Calibri" w:eastAsia="Times New Roman" w:hAnsi="Calibri" w:cs="Calibri"/>
          <w:b/>
          <w:sz w:val="36"/>
          <w:szCs w:val="28"/>
          <w:lang w:val="en-US" w:eastAsia="ar-SA"/>
        </w:rPr>
        <w:br/>
      </w:r>
    </w:p>
    <w:p w:rsidR="00456EB6" w:rsidRPr="00456EB6" w:rsidRDefault="00456EB6" w:rsidP="00456EB6">
      <w:pPr>
        <w:spacing w:line="276" w:lineRule="auto"/>
        <w:rPr>
          <w:b/>
          <w:bCs/>
          <w:sz w:val="28"/>
        </w:rPr>
      </w:pPr>
      <w:r w:rsidRPr="00456EB6">
        <w:rPr>
          <w:rFonts w:cs="Calibri"/>
          <w:sz w:val="28"/>
        </w:rPr>
        <w:t xml:space="preserve">Microsoft SQL Server 2012 is a full-featured relational database management system (RDBMS) that offers a variety of administrative tools to ease the burdens of database development, maintenance and administration. </w:t>
      </w:r>
    </w:p>
    <w:p w:rsidR="00456EB6" w:rsidRPr="00456EB6" w:rsidRDefault="00456EB6" w:rsidP="00456EB6">
      <w:pPr>
        <w:spacing w:line="276" w:lineRule="auto"/>
        <w:rPr>
          <w:sz w:val="28"/>
        </w:rPr>
      </w:pPr>
      <w:r w:rsidRPr="00456EB6">
        <w:rPr>
          <w:b/>
          <w:bCs/>
          <w:sz w:val="28"/>
        </w:rPr>
        <w:t>SQL Server Management Studio (SSMS)</w:t>
      </w:r>
      <w:r w:rsidRPr="00456EB6">
        <w:rPr>
          <w:rFonts w:cs="Calibri"/>
          <w:sz w:val="28"/>
        </w:rPr>
        <w:t xml:space="preserve"> is the main administrative console for SQL Server installations. It provides you with a graphical "birds-eye" view of all of the SQL Server installations on your network. You can perform high-level administrative functions that affect one or more servers, schedule common maintenance tasks or create and modify the structure of individual databases. You may also use SSMS to issue quick and dirty queries directly against any of your SQL Server databases. Users of earlier versions of SQL Server will recognize that SSMS incorporates the functions previously found in Query Analyser, Enterprise Manager and Analysis Manager. Here are some examples of tasks you can perform with SSMS: </w:t>
      </w:r>
    </w:p>
    <w:p w:rsidR="00456EB6" w:rsidRPr="00456EB6" w:rsidRDefault="005F6647" w:rsidP="00456EB6">
      <w:pPr>
        <w:pStyle w:val="ListParagraph"/>
        <w:numPr>
          <w:ilvl w:val="0"/>
          <w:numId w:val="5"/>
        </w:numPr>
        <w:suppressAutoHyphens/>
        <w:spacing w:after="200" w:line="276" w:lineRule="auto"/>
        <w:contextualSpacing w:val="0"/>
        <w:rPr>
          <w:sz w:val="28"/>
        </w:rPr>
      </w:pPr>
      <w:hyperlink r:id="rId13" w:history="1">
        <w:r w:rsidR="00456EB6" w:rsidRPr="00456EB6">
          <w:rPr>
            <w:rStyle w:val="Hyperlink"/>
            <w:sz w:val="28"/>
          </w:rPr>
          <w:t>Create a SQL Server database table</w:t>
        </w:r>
      </w:hyperlink>
    </w:p>
    <w:p w:rsidR="00456EB6" w:rsidRPr="00456EB6" w:rsidRDefault="005F6647" w:rsidP="00456EB6">
      <w:pPr>
        <w:pStyle w:val="ListParagraph"/>
        <w:numPr>
          <w:ilvl w:val="0"/>
          <w:numId w:val="5"/>
        </w:numPr>
        <w:suppressAutoHyphens/>
        <w:spacing w:after="200" w:line="276" w:lineRule="auto"/>
        <w:contextualSpacing w:val="0"/>
        <w:rPr>
          <w:sz w:val="28"/>
        </w:rPr>
      </w:pPr>
      <w:hyperlink r:id="rId14" w:history="1">
        <w:r w:rsidR="00456EB6" w:rsidRPr="00456EB6">
          <w:rPr>
            <w:rStyle w:val="Hyperlink"/>
            <w:sz w:val="28"/>
          </w:rPr>
          <w:t>Tune SQL Server performance with the Database Engine Tuning Advisor</w:t>
        </w:r>
      </w:hyperlink>
    </w:p>
    <w:p w:rsidR="00456EB6" w:rsidRPr="00456EB6" w:rsidRDefault="005F6647" w:rsidP="00456EB6">
      <w:pPr>
        <w:pStyle w:val="ListParagraph"/>
        <w:numPr>
          <w:ilvl w:val="0"/>
          <w:numId w:val="5"/>
        </w:numPr>
        <w:suppressAutoHyphens/>
        <w:spacing w:after="200" w:line="276" w:lineRule="auto"/>
        <w:contextualSpacing w:val="0"/>
        <w:rPr>
          <w:sz w:val="28"/>
        </w:rPr>
      </w:pPr>
      <w:hyperlink r:id="rId15" w:history="1">
        <w:r w:rsidR="00456EB6" w:rsidRPr="00456EB6">
          <w:rPr>
            <w:rStyle w:val="Hyperlink"/>
            <w:sz w:val="28"/>
          </w:rPr>
          <w:t>Configure SQL Server database auditing</w:t>
        </w:r>
      </w:hyperlink>
    </w:p>
    <w:p w:rsidR="00456EB6" w:rsidRPr="00456EB6" w:rsidRDefault="005F6647" w:rsidP="00456EB6">
      <w:pPr>
        <w:pStyle w:val="ListParagraph"/>
        <w:numPr>
          <w:ilvl w:val="0"/>
          <w:numId w:val="5"/>
        </w:numPr>
        <w:suppressAutoHyphens/>
        <w:spacing w:after="200" w:line="276" w:lineRule="auto"/>
        <w:contextualSpacing w:val="0"/>
        <w:rPr>
          <w:rFonts w:cs="Calibri"/>
          <w:sz w:val="28"/>
        </w:rPr>
      </w:pPr>
      <w:hyperlink r:id="rId16" w:history="1">
        <w:r w:rsidR="00456EB6" w:rsidRPr="00456EB6">
          <w:rPr>
            <w:rStyle w:val="Hyperlink"/>
            <w:sz w:val="28"/>
          </w:rPr>
          <w:t>Set up SQL Server database replication</w:t>
        </w:r>
      </w:hyperlink>
    </w:p>
    <w:p w:rsidR="00456EB6" w:rsidRPr="00456EB6" w:rsidRDefault="00456EB6" w:rsidP="00456EB6">
      <w:pPr>
        <w:spacing w:line="276" w:lineRule="auto"/>
        <w:rPr>
          <w:rFonts w:cs="Calibri"/>
          <w:sz w:val="28"/>
        </w:rPr>
      </w:pPr>
      <w:r w:rsidRPr="00456EB6">
        <w:rPr>
          <w:rFonts w:cs="Calibri"/>
          <w:sz w:val="28"/>
        </w:rPr>
        <w:t xml:space="preserve">SQL Profiler provides a window into the inner workings of your database. You can monitor many different event types and observe database performance in real time. SQL Profiler allows you to capture and replay system "traces" that log various activities. It's a great tool for optimizing databases with performance issues or troubleshooting particular problems. </w:t>
      </w:r>
    </w:p>
    <w:p w:rsidR="00456EB6" w:rsidRPr="00456EB6" w:rsidRDefault="00456EB6" w:rsidP="00456EB6">
      <w:pPr>
        <w:spacing w:line="276" w:lineRule="auto"/>
        <w:rPr>
          <w:rFonts w:cs="Calibri"/>
          <w:sz w:val="28"/>
        </w:rPr>
      </w:pPr>
      <w:r w:rsidRPr="00456EB6">
        <w:rPr>
          <w:rFonts w:cs="Calibri"/>
          <w:sz w:val="28"/>
        </w:rPr>
        <w:t xml:space="preserve"> SQL Server Agent allows you to automate many of the routine administrative tasks that consume database administrator time. You can use SQL Server agent to create jobs that run on a periodic basis, jobs that are triggered by alerts and jobs that are initiated by stored procedures. These jobs may include steps that perform almost any administrative function, including backing up databases, executing operating system commands, running SSIS packages and more</w:t>
      </w:r>
    </w:p>
    <w:p w:rsidR="00394A8E" w:rsidRDefault="00456EB6" w:rsidP="00456EB6">
      <w:pPr>
        <w:spacing w:line="276" w:lineRule="auto"/>
        <w:rPr>
          <w:rFonts w:cs="Calibri"/>
          <w:sz w:val="28"/>
        </w:rPr>
      </w:pPr>
      <w:r w:rsidRPr="00456EB6">
        <w:rPr>
          <w:rFonts w:cs="Calibri"/>
          <w:sz w:val="28"/>
        </w:rPr>
        <w:br/>
      </w:r>
    </w:p>
    <w:p w:rsidR="00456EB6" w:rsidRPr="00394A8E" w:rsidRDefault="00456EB6" w:rsidP="00456EB6">
      <w:pPr>
        <w:spacing w:line="276" w:lineRule="auto"/>
        <w:rPr>
          <w:rFonts w:cs="Calibri"/>
          <w:sz w:val="28"/>
        </w:rPr>
      </w:pPr>
      <w:r w:rsidRPr="00456EB6">
        <w:rPr>
          <w:rFonts w:cs="Calibri"/>
          <w:sz w:val="28"/>
        </w:rPr>
        <w:lastRenderedPageBreak/>
        <w:t xml:space="preserve">SQL Server Configuration Manager is a snap-in for the Microsoft Management Console (MMC) that allows you to manage the SQL Server services running on your servers. The functions of SQL Server Configuration Manager include starting and stopping services, editing service properties and configuring database network connectivity options. Some examples of SQL Server Configuration Manager </w:t>
      </w:r>
      <w:r w:rsidR="007C1F7F" w:rsidRPr="00456EB6">
        <w:rPr>
          <w:rFonts w:cs="Calibri"/>
          <w:sz w:val="28"/>
        </w:rPr>
        <w:t>Tasks</w:t>
      </w:r>
      <w:r w:rsidRPr="00456EB6">
        <w:rPr>
          <w:rFonts w:cs="Calibri"/>
          <w:sz w:val="28"/>
        </w:rPr>
        <w:t xml:space="preserve"> include: </w:t>
      </w:r>
    </w:p>
    <w:p w:rsidR="00456EB6" w:rsidRPr="00456EB6" w:rsidRDefault="005F6647" w:rsidP="00456EB6">
      <w:pPr>
        <w:spacing w:line="276" w:lineRule="auto"/>
        <w:rPr>
          <w:sz w:val="28"/>
        </w:rPr>
      </w:pPr>
      <w:hyperlink r:id="rId17" w:history="1">
        <w:r w:rsidR="00456EB6" w:rsidRPr="00456EB6">
          <w:rPr>
            <w:rStyle w:val="Hyperlink"/>
            <w:sz w:val="28"/>
          </w:rPr>
          <w:t>Starting the SQL Server Agent Service (or other SQL Server services) with Configuration Manager</w:t>
        </w:r>
      </w:hyperlink>
    </w:p>
    <w:p w:rsidR="00456EB6" w:rsidRPr="00456EB6" w:rsidRDefault="005F6647" w:rsidP="00456EB6">
      <w:pPr>
        <w:spacing w:line="276" w:lineRule="auto"/>
        <w:rPr>
          <w:rFonts w:cs="Calibri"/>
          <w:sz w:val="28"/>
        </w:rPr>
      </w:pPr>
      <w:hyperlink r:id="rId18" w:history="1">
        <w:r w:rsidR="00456EB6" w:rsidRPr="00456EB6">
          <w:rPr>
            <w:rStyle w:val="Hyperlink"/>
            <w:sz w:val="28"/>
          </w:rPr>
          <w:t>Encrypting SQL Server database connections with SQL Server Configuration Manager</w:t>
        </w:r>
      </w:hyperlink>
    </w:p>
    <w:p w:rsidR="00456EB6" w:rsidRDefault="00456EB6" w:rsidP="00456EB6">
      <w:pPr>
        <w:spacing w:line="276" w:lineRule="auto"/>
        <w:rPr>
          <w:rFonts w:ascii="Calibri" w:eastAsia="Times New Roman" w:hAnsi="Calibri" w:cs="Calibri"/>
          <w:b/>
          <w:sz w:val="36"/>
          <w:szCs w:val="28"/>
          <w:lang w:val="en-US" w:eastAsia="ar-SA"/>
        </w:rPr>
      </w:pPr>
      <w:r w:rsidRPr="00456EB6">
        <w:rPr>
          <w:rFonts w:cs="Calibri"/>
          <w:sz w:val="28"/>
        </w:rPr>
        <w:t xml:space="preserve">SQL Server Integration Services (SSIS) provide an extremely flexible method for importing and exporting data between a Microsoft SQL Server installation and a large variety of other formats. It replaces the Data Transformation Services (DTS) found in </w:t>
      </w:r>
      <w:r w:rsidR="00163A3B">
        <w:rPr>
          <w:rFonts w:cs="Calibri"/>
          <w:sz w:val="28"/>
        </w:rPr>
        <w:t>earlier versions of SQL Server.</w:t>
      </w:r>
      <w:r w:rsidRPr="00456EB6">
        <w:rPr>
          <w:rFonts w:cs="Calibri"/>
          <w:sz w:val="28"/>
        </w:rPr>
        <w:br/>
      </w: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7C1F7F">
      <w:pPr>
        <w:spacing w:line="276" w:lineRule="auto"/>
        <w:jc w:val="center"/>
        <w:rPr>
          <w:rFonts w:ascii="Calibri" w:eastAsia="Times New Roman" w:hAnsi="Calibri" w:cs="Calibri"/>
          <w:b/>
          <w:sz w:val="36"/>
          <w:szCs w:val="28"/>
          <w:lang w:val="en-US" w:eastAsia="ar-SA"/>
        </w:rPr>
      </w:pPr>
    </w:p>
    <w:p w:rsidR="007C1F7F" w:rsidRDefault="007C1F7F" w:rsidP="005253AB">
      <w:pPr>
        <w:spacing w:line="276" w:lineRule="auto"/>
        <w:jc w:val="center"/>
        <w:rPr>
          <w:rFonts w:ascii="Calibri" w:eastAsia="Times New Roman" w:hAnsi="Calibri" w:cs="Calibri"/>
          <w:b/>
          <w:sz w:val="36"/>
          <w:szCs w:val="28"/>
          <w:lang w:val="en-US" w:eastAsia="ar-SA"/>
        </w:rPr>
      </w:pPr>
      <w:r>
        <w:rPr>
          <w:rFonts w:ascii="Calibri" w:eastAsia="Times New Roman" w:hAnsi="Calibri" w:cs="Calibri"/>
          <w:b/>
          <w:sz w:val="36"/>
          <w:szCs w:val="28"/>
          <w:lang w:val="en-US" w:eastAsia="ar-SA"/>
        </w:rPr>
        <w:lastRenderedPageBreak/>
        <w:t>System requirement</w:t>
      </w:r>
    </w:p>
    <w:tbl>
      <w:tblPr>
        <w:tblpPr w:leftFromText="180" w:rightFromText="180" w:vertAnchor="page" w:horzAnchor="margin" w:tblpXSpec="center" w:tblpY="2371"/>
        <w:tblW w:w="10116" w:type="dxa"/>
        <w:tblLayout w:type="fixed"/>
        <w:tblLook w:val="0000"/>
      </w:tblPr>
      <w:tblGrid>
        <w:gridCol w:w="3595"/>
        <w:gridCol w:w="6521"/>
      </w:tblGrid>
      <w:tr w:rsidR="005253AB" w:rsidTr="005253AB">
        <w:trPr>
          <w:trHeight w:val="60"/>
        </w:trPr>
        <w:tc>
          <w:tcPr>
            <w:tcW w:w="3595" w:type="dxa"/>
            <w:tcBorders>
              <w:top w:val="single" w:sz="8" w:space="0" w:color="808080"/>
              <w:left w:val="single" w:sz="8" w:space="0" w:color="808080"/>
              <w:bottom w:val="single" w:sz="8" w:space="0" w:color="808080"/>
            </w:tcBorders>
            <w:shd w:val="clear" w:color="auto" w:fill="auto"/>
          </w:tcPr>
          <w:p w:rsidR="005253AB" w:rsidRPr="008F6CDA" w:rsidRDefault="005253AB" w:rsidP="005253AB">
            <w:pPr>
              <w:rPr>
                <w:rFonts w:ascii="Cambria" w:hAnsi="Cambria" w:cs="Calibri"/>
                <w:b/>
                <w:bCs/>
                <w:sz w:val="28"/>
              </w:rPr>
            </w:pPr>
            <w:r w:rsidRPr="008F6CDA">
              <w:rPr>
                <w:rFonts w:ascii="Cambria" w:hAnsi="Cambria" w:cs="Calibri"/>
                <w:b/>
                <w:bCs/>
                <w:sz w:val="28"/>
              </w:rPr>
              <w:t xml:space="preserve">Operating System </w:t>
            </w:r>
          </w:p>
        </w:tc>
        <w:tc>
          <w:tcPr>
            <w:tcW w:w="6521" w:type="dxa"/>
            <w:tcBorders>
              <w:top w:val="single" w:sz="8" w:space="0" w:color="808080"/>
              <w:left w:val="single" w:sz="8" w:space="0" w:color="808080"/>
              <w:bottom w:val="single" w:sz="8" w:space="0" w:color="808080"/>
              <w:right w:val="single" w:sz="8" w:space="0" w:color="808080"/>
            </w:tcBorders>
            <w:shd w:val="clear" w:color="auto" w:fill="auto"/>
          </w:tcPr>
          <w:p w:rsidR="005253AB" w:rsidRPr="008F6CDA" w:rsidRDefault="005253AB" w:rsidP="005253AB">
            <w:pPr>
              <w:rPr>
                <w:rFonts w:ascii="Cambria" w:hAnsi="Cambria" w:cs="Calibri"/>
                <w:b/>
                <w:bCs/>
                <w:sz w:val="28"/>
              </w:rPr>
            </w:pPr>
            <w:r w:rsidRPr="008F6CDA">
              <w:rPr>
                <w:rFonts w:ascii="Cambria" w:hAnsi="Cambria" w:cs="Calibri"/>
                <w:b/>
                <w:bCs/>
                <w:sz w:val="28"/>
              </w:rPr>
              <w:t>Windows</w:t>
            </w:r>
          </w:p>
        </w:tc>
      </w:tr>
      <w:tr w:rsidR="005253AB" w:rsidTr="005253AB">
        <w:trPr>
          <w:trHeight w:val="60"/>
        </w:trPr>
        <w:tc>
          <w:tcPr>
            <w:tcW w:w="3595" w:type="dxa"/>
            <w:tcBorders>
              <w:top w:val="single" w:sz="8" w:space="0" w:color="808080"/>
              <w:left w:val="single" w:sz="8" w:space="0" w:color="808080"/>
              <w:bottom w:val="single" w:sz="8" w:space="0" w:color="808080"/>
            </w:tcBorders>
            <w:shd w:val="clear" w:color="auto" w:fill="D3DFEE"/>
          </w:tcPr>
          <w:p w:rsidR="005253AB" w:rsidRPr="008F6CDA" w:rsidRDefault="005253AB" w:rsidP="005253AB">
            <w:pPr>
              <w:rPr>
                <w:rFonts w:cs="Calibri"/>
                <w:sz w:val="28"/>
              </w:rPr>
            </w:pPr>
            <w:r w:rsidRPr="008F6CDA">
              <w:rPr>
                <w:rFonts w:ascii="Cambria" w:hAnsi="Cambria" w:cs="Calibri"/>
                <w:b/>
                <w:bCs/>
                <w:sz w:val="28"/>
              </w:rPr>
              <w:t>Monitor Resolution</w:t>
            </w:r>
          </w:p>
        </w:tc>
        <w:tc>
          <w:tcPr>
            <w:tcW w:w="6521" w:type="dxa"/>
            <w:tcBorders>
              <w:top w:val="single" w:sz="8" w:space="0" w:color="808080"/>
              <w:left w:val="single" w:sz="8" w:space="0" w:color="808080"/>
              <w:bottom w:val="single" w:sz="8" w:space="0" w:color="808080"/>
              <w:right w:val="single" w:sz="8" w:space="0" w:color="808080"/>
            </w:tcBorders>
            <w:shd w:val="clear" w:color="auto" w:fill="D3DFEE"/>
          </w:tcPr>
          <w:p w:rsidR="005253AB" w:rsidRPr="008F6CDA" w:rsidRDefault="005253AB" w:rsidP="005253AB">
            <w:pPr>
              <w:rPr>
                <w:rFonts w:ascii="Cambria" w:hAnsi="Cambria" w:cs="Calibri"/>
                <w:b/>
                <w:bCs/>
                <w:sz w:val="28"/>
              </w:rPr>
            </w:pPr>
            <w:r w:rsidRPr="008F6CDA">
              <w:rPr>
                <w:rFonts w:cs="Calibri"/>
                <w:sz w:val="28"/>
              </w:rPr>
              <w:t>1024 or higher resolution</w:t>
            </w:r>
          </w:p>
        </w:tc>
      </w:tr>
      <w:tr w:rsidR="005253AB" w:rsidTr="005253AB">
        <w:trPr>
          <w:trHeight w:val="60"/>
        </w:trPr>
        <w:tc>
          <w:tcPr>
            <w:tcW w:w="3595" w:type="dxa"/>
            <w:tcBorders>
              <w:top w:val="single" w:sz="8" w:space="0" w:color="808080"/>
              <w:left w:val="single" w:sz="8" w:space="0" w:color="808080"/>
              <w:bottom w:val="single" w:sz="8" w:space="0" w:color="808080"/>
            </w:tcBorders>
            <w:shd w:val="clear" w:color="auto" w:fill="auto"/>
          </w:tcPr>
          <w:p w:rsidR="005253AB" w:rsidRPr="008F6CDA" w:rsidRDefault="005253AB" w:rsidP="005253AB">
            <w:pPr>
              <w:rPr>
                <w:rFonts w:cs="Calibri"/>
                <w:sz w:val="28"/>
              </w:rPr>
            </w:pPr>
            <w:r w:rsidRPr="008F6CDA">
              <w:rPr>
                <w:rFonts w:ascii="Cambria" w:hAnsi="Cambria" w:cs="Calibri"/>
                <w:b/>
                <w:bCs/>
                <w:sz w:val="28"/>
              </w:rPr>
              <w:t>Browser</w:t>
            </w:r>
          </w:p>
        </w:tc>
        <w:tc>
          <w:tcPr>
            <w:tcW w:w="6521" w:type="dxa"/>
            <w:tcBorders>
              <w:top w:val="single" w:sz="8" w:space="0" w:color="808080"/>
              <w:left w:val="single" w:sz="8" w:space="0" w:color="808080"/>
              <w:bottom w:val="single" w:sz="8" w:space="0" w:color="808080"/>
              <w:right w:val="single" w:sz="8" w:space="0" w:color="808080"/>
            </w:tcBorders>
            <w:shd w:val="clear" w:color="auto" w:fill="auto"/>
          </w:tcPr>
          <w:p w:rsidR="005253AB" w:rsidRPr="008F6CDA" w:rsidRDefault="005253AB" w:rsidP="005253AB">
            <w:pPr>
              <w:rPr>
                <w:rFonts w:ascii="Cambria" w:hAnsi="Cambria" w:cs="Calibri"/>
                <w:b/>
                <w:bCs/>
                <w:sz w:val="28"/>
              </w:rPr>
            </w:pPr>
            <w:r w:rsidRPr="008F6CDA">
              <w:rPr>
                <w:rFonts w:cs="Calibri"/>
                <w:sz w:val="28"/>
              </w:rPr>
              <w:t>IE 8.0, Safari, Chrome or Mozilla Firefox 6.02 above</w:t>
            </w:r>
          </w:p>
        </w:tc>
      </w:tr>
      <w:tr w:rsidR="005253AB" w:rsidTr="005253AB">
        <w:trPr>
          <w:trHeight w:val="331"/>
        </w:trPr>
        <w:tc>
          <w:tcPr>
            <w:tcW w:w="3595" w:type="dxa"/>
            <w:tcBorders>
              <w:top w:val="single" w:sz="8" w:space="0" w:color="808080"/>
              <w:left w:val="single" w:sz="8" w:space="0" w:color="808080"/>
              <w:bottom w:val="single" w:sz="8" w:space="0" w:color="808080"/>
            </w:tcBorders>
            <w:shd w:val="clear" w:color="auto" w:fill="D3DFEE"/>
          </w:tcPr>
          <w:p w:rsidR="005253AB" w:rsidRPr="008F6CDA" w:rsidRDefault="005253AB" w:rsidP="005253AB">
            <w:pPr>
              <w:rPr>
                <w:rFonts w:cs="Calibri"/>
                <w:sz w:val="28"/>
              </w:rPr>
            </w:pPr>
            <w:r w:rsidRPr="008F6CDA">
              <w:rPr>
                <w:rFonts w:ascii="Cambria" w:hAnsi="Cambria" w:cs="Calibri"/>
                <w:b/>
                <w:bCs/>
                <w:sz w:val="28"/>
              </w:rPr>
              <w:t xml:space="preserve">Hosting Server Support </w:t>
            </w:r>
          </w:p>
        </w:tc>
        <w:tc>
          <w:tcPr>
            <w:tcW w:w="6521" w:type="dxa"/>
            <w:tcBorders>
              <w:top w:val="single" w:sz="8" w:space="0" w:color="808080"/>
              <w:left w:val="single" w:sz="8" w:space="0" w:color="808080"/>
              <w:bottom w:val="single" w:sz="8" w:space="0" w:color="808080"/>
              <w:right w:val="single" w:sz="8" w:space="0" w:color="808080"/>
            </w:tcBorders>
            <w:shd w:val="clear" w:color="auto" w:fill="D3DFEE"/>
          </w:tcPr>
          <w:p w:rsidR="005253AB" w:rsidRPr="008F6CDA" w:rsidRDefault="005253AB" w:rsidP="005253AB">
            <w:pPr>
              <w:rPr>
                <w:rFonts w:ascii="Cambria" w:hAnsi="Cambria" w:cs="Calibri"/>
                <w:b/>
                <w:bCs/>
                <w:sz w:val="28"/>
              </w:rPr>
            </w:pPr>
            <w:r>
              <w:rPr>
                <w:rFonts w:cs="Calibri"/>
                <w:sz w:val="28"/>
              </w:rPr>
              <w:t>ASP DotNet 4</w:t>
            </w:r>
            <w:r w:rsidRPr="008F6CDA">
              <w:rPr>
                <w:rFonts w:cs="Calibri"/>
                <w:sz w:val="28"/>
              </w:rPr>
              <w:t xml:space="preserve">.0 with C# </w:t>
            </w:r>
          </w:p>
        </w:tc>
      </w:tr>
      <w:tr w:rsidR="005253AB" w:rsidTr="005253AB">
        <w:trPr>
          <w:trHeight w:val="350"/>
        </w:trPr>
        <w:tc>
          <w:tcPr>
            <w:tcW w:w="3595" w:type="dxa"/>
            <w:tcBorders>
              <w:top w:val="single" w:sz="8" w:space="0" w:color="808080"/>
              <w:left w:val="single" w:sz="8" w:space="0" w:color="808080"/>
              <w:bottom w:val="single" w:sz="8" w:space="0" w:color="808080"/>
            </w:tcBorders>
            <w:shd w:val="clear" w:color="auto" w:fill="auto"/>
          </w:tcPr>
          <w:p w:rsidR="005253AB" w:rsidRPr="008F6CDA" w:rsidRDefault="005253AB" w:rsidP="005253AB">
            <w:pPr>
              <w:rPr>
                <w:rFonts w:cs="Calibri"/>
                <w:sz w:val="28"/>
              </w:rPr>
            </w:pPr>
            <w:r w:rsidRPr="008F6CDA">
              <w:rPr>
                <w:rFonts w:ascii="Cambria" w:hAnsi="Cambria" w:cs="Calibri"/>
                <w:b/>
                <w:bCs/>
                <w:sz w:val="28"/>
              </w:rPr>
              <w:t>Database Support</w:t>
            </w:r>
          </w:p>
        </w:tc>
        <w:tc>
          <w:tcPr>
            <w:tcW w:w="6521" w:type="dxa"/>
            <w:tcBorders>
              <w:top w:val="single" w:sz="8" w:space="0" w:color="808080"/>
              <w:left w:val="single" w:sz="8" w:space="0" w:color="808080"/>
              <w:bottom w:val="single" w:sz="8" w:space="0" w:color="808080"/>
              <w:right w:val="single" w:sz="8" w:space="0" w:color="808080"/>
            </w:tcBorders>
            <w:shd w:val="clear" w:color="auto" w:fill="auto"/>
          </w:tcPr>
          <w:p w:rsidR="005253AB" w:rsidRPr="008F6CDA" w:rsidRDefault="005253AB" w:rsidP="005253AB">
            <w:pPr>
              <w:rPr>
                <w:rFonts w:ascii="Cambria" w:hAnsi="Cambria" w:cs="Calibri"/>
                <w:b/>
                <w:bCs/>
                <w:sz w:val="28"/>
              </w:rPr>
            </w:pPr>
            <w:r w:rsidRPr="008F6CDA">
              <w:rPr>
                <w:rFonts w:cs="Calibri"/>
                <w:sz w:val="28"/>
              </w:rPr>
              <w:t>SQL Server 2012</w:t>
            </w:r>
          </w:p>
        </w:tc>
      </w:tr>
      <w:tr w:rsidR="005253AB" w:rsidTr="005253AB">
        <w:trPr>
          <w:trHeight w:val="368"/>
        </w:trPr>
        <w:tc>
          <w:tcPr>
            <w:tcW w:w="3595" w:type="dxa"/>
            <w:tcBorders>
              <w:top w:val="single" w:sz="8" w:space="0" w:color="808080"/>
              <w:left w:val="single" w:sz="8" w:space="0" w:color="808080"/>
              <w:bottom w:val="single" w:sz="8" w:space="0" w:color="808080"/>
            </w:tcBorders>
            <w:shd w:val="clear" w:color="auto" w:fill="D3DFEE"/>
          </w:tcPr>
          <w:p w:rsidR="005253AB" w:rsidRPr="008F6CDA" w:rsidRDefault="005253AB" w:rsidP="005253AB">
            <w:pPr>
              <w:rPr>
                <w:rFonts w:cs="Calibri"/>
                <w:sz w:val="28"/>
              </w:rPr>
            </w:pPr>
            <w:r w:rsidRPr="008F6CDA">
              <w:rPr>
                <w:rFonts w:ascii="Cambria" w:hAnsi="Cambria" w:cs="Calibri"/>
                <w:b/>
                <w:bCs/>
                <w:sz w:val="28"/>
              </w:rPr>
              <w:t>Extra Support</w:t>
            </w:r>
          </w:p>
        </w:tc>
        <w:tc>
          <w:tcPr>
            <w:tcW w:w="6521" w:type="dxa"/>
            <w:tcBorders>
              <w:top w:val="single" w:sz="8" w:space="0" w:color="808080"/>
              <w:left w:val="single" w:sz="8" w:space="0" w:color="808080"/>
              <w:bottom w:val="single" w:sz="8" w:space="0" w:color="808080"/>
              <w:right w:val="single" w:sz="8" w:space="0" w:color="808080"/>
            </w:tcBorders>
            <w:shd w:val="clear" w:color="auto" w:fill="D3DFEE"/>
          </w:tcPr>
          <w:p w:rsidR="005253AB" w:rsidRPr="008F6CDA" w:rsidRDefault="005253AB" w:rsidP="005253AB">
            <w:pPr>
              <w:rPr>
                <w:rFonts w:cs="Calibri"/>
                <w:sz w:val="28"/>
              </w:rPr>
            </w:pPr>
            <w:r w:rsidRPr="008F6CDA">
              <w:rPr>
                <w:rFonts w:cs="Calibri"/>
                <w:sz w:val="28"/>
              </w:rPr>
              <w:t>Ajax, JQuery, JavaScript</w:t>
            </w:r>
          </w:p>
        </w:tc>
      </w:tr>
    </w:tbl>
    <w:p w:rsidR="00456EB6" w:rsidRDefault="00456EB6" w:rsidP="00456EB6">
      <w:pPr>
        <w:spacing w:line="276" w:lineRule="auto"/>
        <w:rPr>
          <w:rFonts w:ascii="Calibri" w:eastAsia="Times New Roman" w:hAnsi="Calibri" w:cs="Calibri"/>
          <w:b/>
          <w:sz w:val="36"/>
          <w:szCs w:val="28"/>
          <w:lang w:val="en-US" w:eastAsia="ar-SA"/>
        </w:rPr>
      </w:pPr>
    </w:p>
    <w:p w:rsidR="007C1F7F" w:rsidRDefault="007C1F7F" w:rsidP="00456EB6">
      <w:pPr>
        <w:spacing w:line="276" w:lineRule="auto"/>
        <w:rPr>
          <w:rFonts w:ascii="Calibri" w:eastAsia="Times New Roman" w:hAnsi="Calibri" w:cs="Calibri"/>
          <w:b/>
          <w:sz w:val="36"/>
          <w:szCs w:val="28"/>
          <w:lang w:val="en-US" w:eastAsia="ar-SA"/>
        </w:rPr>
      </w:pPr>
    </w:p>
    <w:p w:rsidR="007C1F7F" w:rsidRDefault="007C1F7F"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ED10A3" w:rsidRDefault="00ED10A3" w:rsidP="00456EB6">
      <w:pPr>
        <w:spacing w:line="276" w:lineRule="auto"/>
        <w:rPr>
          <w:rFonts w:ascii="Calibri" w:eastAsia="Times New Roman" w:hAnsi="Calibri" w:cs="Calibri"/>
          <w:b/>
          <w:sz w:val="36"/>
          <w:szCs w:val="28"/>
          <w:lang w:val="en-US" w:eastAsia="ar-SA"/>
        </w:rPr>
      </w:pPr>
    </w:p>
    <w:p w:rsidR="008D3ED2" w:rsidRDefault="008D3ED2" w:rsidP="00456EB6">
      <w:pPr>
        <w:spacing w:line="276" w:lineRule="auto"/>
        <w:rPr>
          <w:rFonts w:ascii="Calibri" w:eastAsia="Times New Roman" w:hAnsi="Calibri" w:cs="Calibri"/>
          <w:b/>
          <w:sz w:val="36"/>
          <w:szCs w:val="28"/>
          <w:lang w:val="en-US" w:eastAsia="ar-SA"/>
        </w:rPr>
      </w:pPr>
      <w:r>
        <w:rPr>
          <w:rFonts w:ascii="Calibri" w:eastAsia="Times New Roman" w:hAnsi="Calibri" w:cs="Calibri"/>
          <w:b/>
          <w:sz w:val="36"/>
          <w:szCs w:val="28"/>
          <w:lang w:val="en-US" w:eastAsia="ar-SA"/>
        </w:rPr>
        <w:lastRenderedPageBreak/>
        <w:t>Feasibility Study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A feasibility analysis usually involves a thorough assessment of the operational (need),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8D3ED2" w:rsidRDefault="008D3ED2" w:rsidP="00456EB6">
      <w:pPr>
        <w:spacing w:line="276" w:lineRule="auto"/>
        <w:rPr>
          <w:rFonts w:ascii="Calibri" w:eastAsia="Times New Roman" w:hAnsi="Calibri" w:cs="Calibri"/>
          <w:b/>
          <w:sz w:val="36"/>
          <w:szCs w:val="28"/>
          <w:lang w:val="en-US" w:eastAsia="ar-SA"/>
        </w:rPr>
      </w:pPr>
    </w:p>
    <w:p w:rsidR="008D3ED2" w:rsidRDefault="008D3ED2" w:rsidP="00456EB6">
      <w:pPr>
        <w:spacing w:line="276" w:lineRule="auto"/>
        <w:rPr>
          <w:rFonts w:ascii="Calibri" w:eastAsia="Times New Roman" w:hAnsi="Calibri" w:cs="Calibri"/>
          <w:b/>
          <w:sz w:val="36"/>
          <w:szCs w:val="28"/>
          <w:lang w:val="en-US" w:eastAsia="ar-SA"/>
        </w:rPr>
      </w:pPr>
      <w:r>
        <w:rPr>
          <w:rFonts w:ascii="Calibri" w:eastAsia="Times New Roman" w:hAnsi="Calibri" w:cs="Calibri"/>
          <w:b/>
          <w:sz w:val="36"/>
          <w:szCs w:val="28"/>
          <w:lang w:val="en-US" w:eastAsia="ar-SA"/>
        </w:rPr>
        <w:t>Technical Feasibility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Technical Feasibility deals with the hardware as well as software requirements. Technology is not a constraint to type Application development. It is a study of resource availability that may affect the ability to achieve an acceptable system. This evaluation determines whether the technology needed for the proposed project is available or not.</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The technical feasibility issues usually raised during the feasibility stage of investigation includes these. Can the work for the project be done with current equipment existing software technology &amp; available personnel?</w:t>
      </w:r>
    </w:p>
    <w:p w:rsid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The answer is yes. This system can be developed in Windows 8, MAC</w:t>
      </w:r>
      <w:r>
        <w:rPr>
          <w:rFonts w:asciiTheme="minorHAnsi" w:hAnsiTheme="minorHAnsi"/>
          <w:sz w:val="28"/>
        </w:rPr>
        <w:t xml:space="preserve"> and</w:t>
      </w:r>
      <w:r w:rsidRPr="008D3ED2">
        <w:rPr>
          <w:rFonts w:asciiTheme="minorHAnsi" w:hAnsiTheme="minorHAnsi"/>
          <w:sz w:val="28"/>
        </w:rPr>
        <w:t xml:space="preserve"> the current operating system used by the developers.</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Can the system be upgraded if developed</w:t>
      </w:r>
      <w:r>
        <w:rPr>
          <w:rFonts w:asciiTheme="minorHAnsi" w:hAnsiTheme="minorHAnsi"/>
          <w:sz w:val="28"/>
        </w:rPr>
        <w:t xml:space="preserve">? And </w:t>
      </w:r>
      <w:r w:rsidRPr="008D3ED2">
        <w:rPr>
          <w:rFonts w:asciiTheme="minorHAnsi" w:hAnsiTheme="minorHAnsi"/>
          <w:sz w:val="28"/>
        </w:rPr>
        <w:t>if new technology is needed then what can be developed?</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 xml:space="preserve"> Yes. The system can be expanded.</w:t>
      </w:r>
    </w:p>
    <w:p w:rsidR="008D3ED2" w:rsidRPr="008D3ED2" w:rsidRDefault="008D3ED2" w:rsidP="008D3ED2">
      <w:pPr>
        <w:pStyle w:val="Standard"/>
        <w:spacing w:line="360" w:lineRule="auto"/>
        <w:jc w:val="both"/>
        <w:rPr>
          <w:rFonts w:asciiTheme="minorHAnsi" w:hAnsiTheme="minorHAnsi"/>
          <w:sz w:val="28"/>
        </w:rPr>
      </w:pPr>
    </w:p>
    <w:p w:rsidR="008D3ED2" w:rsidRPr="008D3ED2" w:rsidRDefault="008D3ED2" w:rsidP="008D3ED2">
      <w:pPr>
        <w:pStyle w:val="Standard"/>
        <w:spacing w:line="360" w:lineRule="auto"/>
        <w:jc w:val="both"/>
        <w:rPr>
          <w:rFonts w:asciiTheme="minorHAnsi" w:hAnsiTheme="minorHAnsi"/>
          <w:sz w:val="28"/>
        </w:rPr>
      </w:pPr>
      <w:r w:rsidRPr="008D3ED2">
        <w:rPr>
          <w:rFonts w:asciiTheme="minorHAnsi" w:hAnsiTheme="minorHAnsi"/>
          <w:sz w:val="28"/>
        </w:rPr>
        <w:t>This is concerned with specifying equipment and software that will successfully satisfy the user requirement. The technical needs of the system may include:</w:t>
      </w:r>
    </w:p>
    <w:p w:rsidR="008D3ED2" w:rsidRPr="008D3ED2" w:rsidRDefault="008D3ED2" w:rsidP="008D3ED2">
      <w:pPr>
        <w:pStyle w:val="Standard"/>
        <w:spacing w:line="360" w:lineRule="auto"/>
        <w:jc w:val="both"/>
        <w:rPr>
          <w:rFonts w:asciiTheme="minorHAnsi" w:hAnsiTheme="minorHAnsi"/>
          <w:b/>
          <w:bCs/>
          <w:sz w:val="28"/>
          <w:szCs w:val="28"/>
        </w:rPr>
      </w:pPr>
    </w:p>
    <w:p w:rsidR="008D3ED2" w:rsidRPr="008D3ED2" w:rsidRDefault="008D3ED2" w:rsidP="008D3ED2">
      <w:pPr>
        <w:pStyle w:val="Standard"/>
        <w:spacing w:line="360" w:lineRule="auto"/>
        <w:jc w:val="both"/>
        <w:rPr>
          <w:rFonts w:asciiTheme="minorHAnsi" w:hAnsiTheme="minorHAnsi"/>
          <w:b/>
          <w:bCs/>
          <w:sz w:val="36"/>
          <w:szCs w:val="28"/>
        </w:rPr>
      </w:pPr>
      <w:r w:rsidRPr="008D3ED2">
        <w:rPr>
          <w:rFonts w:asciiTheme="minorHAnsi" w:hAnsiTheme="minorHAnsi"/>
          <w:b/>
          <w:bCs/>
          <w:sz w:val="36"/>
          <w:szCs w:val="28"/>
        </w:rPr>
        <w:lastRenderedPageBreak/>
        <w:t>Front-end and back-end selection</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An important issue for the development of a project is the selection of suitable front-end and back-end. When we decided to develop the project we went through an extensive study to determine the most suitable platform that suits the needs of the organization as well as helps in development of the project.</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The aspects of our study included the following factors.</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b/>
          <w:bCs/>
          <w:sz w:val="36"/>
          <w:szCs w:val="28"/>
        </w:rPr>
      </w:pPr>
      <w:r w:rsidRPr="008D3ED2">
        <w:rPr>
          <w:rFonts w:asciiTheme="minorHAnsi" w:hAnsiTheme="minorHAnsi"/>
          <w:b/>
          <w:bCs/>
          <w:sz w:val="36"/>
          <w:szCs w:val="28"/>
        </w:rPr>
        <w:t>Front-end selection:</w:t>
      </w:r>
    </w:p>
    <w:p w:rsidR="008D3ED2" w:rsidRPr="008D3ED2" w:rsidRDefault="008D3ED2" w:rsidP="008D3ED2">
      <w:pPr>
        <w:pStyle w:val="Standard"/>
        <w:jc w:val="both"/>
        <w:rPr>
          <w:rFonts w:asciiTheme="minorHAnsi" w:hAnsiTheme="minorHAnsi"/>
          <w:b/>
          <w:bCs/>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1. It must have a graphical user interface that assists users that are not from IT background.</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2. Scalability and extensibility.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3. Flexibility.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4. Robustness.</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5. According to the organization requirement and the culture.</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6. Must provide excellent reporting features with good printing support.</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7. Platform independent.</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8. Easy to debug and maintain.</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 xml:space="preserve">9. Front end must support some popular back </w:t>
      </w:r>
      <w:r w:rsidR="000D00B0" w:rsidRPr="008D3ED2">
        <w:rPr>
          <w:rFonts w:asciiTheme="minorHAnsi" w:hAnsiTheme="minorHAnsi"/>
          <w:sz w:val="28"/>
        </w:rPr>
        <w:t>end.</w:t>
      </w:r>
    </w:p>
    <w:p w:rsidR="008D3ED2" w:rsidRPr="008D3ED2" w:rsidRDefault="008D3ED2" w:rsidP="008D3ED2">
      <w:pPr>
        <w:pStyle w:val="Standard"/>
        <w:spacing w:line="360" w:lineRule="auto"/>
        <w:jc w:val="both"/>
        <w:rPr>
          <w:rFonts w:asciiTheme="minorHAnsi" w:hAnsiTheme="minorHAnsi"/>
        </w:rPr>
      </w:pPr>
    </w:p>
    <w:p w:rsidR="008D3ED2" w:rsidRPr="008D3ED2" w:rsidRDefault="008D3ED2" w:rsidP="008D3ED2">
      <w:pPr>
        <w:pStyle w:val="Standard"/>
        <w:jc w:val="both"/>
        <w:rPr>
          <w:rFonts w:asciiTheme="minorHAnsi" w:hAnsiTheme="minorHAnsi"/>
          <w:b/>
          <w:bCs/>
          <w:sz w:val="32"/>
          <w:szCs w:val="28"/>
        </w:rPr>
      </w:pPr>
    </w:p>
    <w:p w:rsidR="008D3ED2" w:rsidRPr="008D3ED2" w:rsidRDefault="008D3ED2" w:rsidP="008D3ED2">
      <w:pPr>
        <w:pStyle w:val="Standard"/>
        <w:jc w:val="both"/>
        <w:rPr>
          <w:rFonts w:asciiTheme="minorHAnsi" w:hAnsiTheme="minorHAnsi"/>
          <w:b/>
          <w:bCs/>
          <w:sz w:val="36"/>
          <w:szCs w:val="28"/>
        </w:rPr>
      </w:pPr>
      <w:r w:rsidRPr="008D3ED2">
        <w:rPr>
          <w:rFonts w:asciiTheme="minorHAnsi" w:hAnsiTheme="minorHAnsi"/>
          <w:b/>
          <w:bCs/>
          <w:sz w:val="36"/>
          <w:szCs w:val="28"/>
        </w:rPr>
        <w:t>Back-end Selection:</w:t>
      </w:r>
    </w:p>
    <w:p w:rsidR="008D3ED2" w:rsidRPr="008D3ED2" w:rsidRDefault="008D3ED2" w:rsidP="008D3ED2">
      <w:pPr>
        <w:pStyle w:val="Standard"/>
        <w:jc w:val="both"/>
        <w:rPr>
          <w:rFonts w:asciiTheme="minorHAnsi" w:hAnsiTheme="minorHAnsi"/>
          <w:b/>
          <w:bCs/>
          <w:sz w:val="28"/>
          <w:szCs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1. Multiple user support.</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2. Efficient data handling.</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3. Provide inherent features for security.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4. Efficient data retrieval and maintenance.</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5. Stored procedures.</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6. Popularity.</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7. Operating System compatible.</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8. Easy to install.</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9. Various drivers must be available.</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10. Easy to implant with the Front-end.</w:t>
      </w:r>
    </w:p>
    <w:p w:rsidR="00BB5819" w:rsidRDefault="00BB5819" w:rsidP="008D3ED2">
      <w:pPr>
        <w:pStyle w:val="Standard"/>
        <w:jc w:val="both"/>
        <w:rPr>
          <w:rFonts w:asciiTheme="minorHAnsi" w:hAnsiTheme="minorHAnsi"/>
          <w:sz w:val="28"/>
        </w:rPr>
      </w:pPr>
    </w:p>
    <w:p w:rsidR="00BB5819" w:rsidRDefault="00BB5819" w:rsidP="008D3ED2">
      <w:pPr>
        <w:pStyle w:val="Standard"/>
        <w:jc w:val="both"/>
        <w:rPr>
          <w:rFonts w:asciiTheme="minorHAnsi" w:hAnsiTheme="minorHAnsi"/>
          <w:sz w:val="28"/>
        </w:rPr>
      </w:pPr>
    </w:p>
    <w:p w:rsidR="00BB5819" w:rsidRDefault="00BB5819" w:rsidP="008D3ED2">
      <w:pPr>
        <w:pStyle w:val="Standard"/>
        <w:jc w:val="both"/>
        <w:rPr>
          <w:rFonts w:asciiTheme="minorHAnsi" w:hAnsiTheme="minorHAnsi"/>
          <w:sz w:val="28"/>
        </w:rPr>
      </w:pPr>
    </w:p>
    <w:p w:rsidR="00BB5819" w:rsidRDefault="00BB5819" w:rsidP="008D3ED2">
      <w:pPr>
        <w:pStyle w:val="Standard"/>
        <w:jc w:val="both"/>
        <w:rPr>
          <w:rFonts w:asciiTheme="minorHAnsi" w:hAnsiTheme="minorHAnsi"/>
          <w:sz w:val="28"/>
        </w:rPr>
      </w:pPr>
    </w:p>
    <w:p w:rsidR="008D3ED2" w:rsidRDefault="008D3ED2" w:rsidP="008D3ED2">
      <w:pPr>
        <w:pStyle w:val="Standard"/>
        <w:jc w:val="both"/>
        <w:rPr>
          <w:rFonts w:asciiTheme="minorHAnsi" w:hAnsiTheme="minorHAnsi"/>
          <w:sz w:val="28"/>
        </w:rPr>
      </w:pPr>
    </w:p>
    <w:p w:rsidR="008D3ED2" w:rsidRDefault="008D3ED2" w:rsidP="008D3ED2">
      <w:pPr>
        <w:pStyle w:val="Standard"/>
        <w:jc w:val="both"/>
        <w:rPr>
          <w:rFonts w:asciiTheme="minorHAnsi" w:hAnsiTheme="minorHAnsi"/>
          <w:sz w:val="28"/>
        </w:rPr>
      </w:pPr>
    </w:p>
    <w:p w:rsidR="00BB5819" w:rsidRDefault="00BB5819" w:rsidP="008D3ED2">
      <w:pPr>
        <w:pStyle w:val="Standard"/>
        <w:jc w:val="both"/>
        <w:rPr>
          <w:rFonts w:asciiTheme="minorHAnsi" w:hAnsiTheme="minorHAnsi"/>
          <w:b/>
          <w:sz w:val="36"/>
        </w:rPr>
      </w:pPr>
    </w:p>
    <w:p w:rsidR="008D3ED2" w:rsidRDefault="008D3ED2" w:rsidP="008D3ED2">
      <w:pPr>
        <w:pStyle w:val="Standard"/>
        <w:jc w:val="both"/>
        <w:rPr>
          <w:rFonts w:asciiTheme="minorHAnsi" w:hAnsiTheme="minorHAnsi"/>
          <w:b/>
          <w:sz w:val="36"/>
        </w:rPr>
      </w:pPr>
      <w:r w:rsidRPr="008D3ED2">
        <w:rPr>
          <w:rFonts w:asciiTheme="minorHAnsi" w:hAnsiTheme="minorHAnsi"/>
          <w:b/>
          <w:sz w:val="36"/>
        </w:rPr>
        <w:t>Economic Feasibility</w:t>
      </w:r>
    </w:p>
    <w:p w:rsidR="008D3ED2" w:rsidRDefault="008D3ED2" w:rsidP="008D3ED2">
      <w:pPr>
        <w:pStyle w:val="Standard"/>
        <w:jc w:val="both"/>
        <w:rPr>
          <w:rFonts w:asciiTheme="minorHAnsi" w:hAnsiTheme="minorHAnsi"/>
          <w:b/>
          <w:sz w:val="36"/>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This feasibility study presents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rsidR="008D3ED2" w:rsidRPr="008D3ED2" w:rsidRDefault="008D3ED2" w:rsidP="008D3ED2">
      <w:pPr>
        <w:pStyle w:val="Standard"/>
        <w:jc w:val="both"/>
        <w:rPr>
          <w:rFonts w:asciiTheme="minorHAnsi" w:hAnsiTheme="minorHAnsi"/>
          <w:sz w:val="28"/>
        </w:rPr>
      </w:pP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Thus feasibility study should center along the following points:</w:t>
      </w:r>
    </w:p>
    <w:p w:rsidR="008D3ED2" w:rsidRPr="008D3ED2" w:rsidRDefault="008D3ED2" w:rsidP="008D3ED2">
      <w:pPr>
        <w:pStyle w:val="Standard"/>
        <w:numPr>
          <w:ilvl w:val="0"/>
          <w:numId w:val="9"/>
        </w:numPr>
        <w:jc w:val="both"/>
        <w:rPr>
          <w:rFonts w:asciiTheme="minorHAnsi" w:hAnsiTheme="minorHAnsi"/>
          <w:sz w:val="28"/>
        </w:rPr>
      </w:pPr>
      <w:r w:rsidRPr="008D3ED2">
        <w:rPr>
          <w:rFonts w:asciiTheme="minorHAnsi" w:hAnsiTheme="minorHAnsi"/>
          <w:sz w:val="28"/>
        </w:rPr>
        <w:t>Improvement resulting over the existing method in terms of accuracy, timeliness.</w:t>
      </w:r>
    </w:p>
    <w:p w:rsidR="008D3ED2" w:rsidRPr="008D3ED2" w:rsidRDefault="008D3ED2" w:rsidP="008D3ED2">
      <w:pPr>
        <w:pStyle w:val="ListParagraph"/>
        <w:widowControl w:val="0"/>
        <w:numPr>
          <w:ilvl w:val="0"/>
          <w:numId w:val="6"/>
        </w:numPr>
        <w:suppressAutoHyphens/>
        <w:autoSpaceDN w:val="0"/>
        <w:spacing w:after="0" w:line="240" w:lineRule="auto"/>
        <w:contextualSpacing w:val="0"/>
        <w:jc w:val="both"/>
        <w:textAlignment w:val="baseline"/>
        <w:rPr>
          <w:sz w:val="24"/>
        </w:rPr>
      </w:pPr>
      <w:r w:rsidRPr="008D3ED2">
        <w:rPr>
          <w:sz w:val="28"/>
          <w:szCs w:val="24"/>
        </w:rPr>
        <w:t>Cost comparison.</w:t>
      </w:r>
    </w:p>
    <w:p w:rsidR="008D3ED2" w:rsidRPr="008D3ED2" w:rsidRDefault="008D3ED2" w:rsidP="008D3ED2">
      <w:pPr>
        <w:pStyle w:val="ListParagraph"/>
        <w:widowControl w:val="0"/>
        <w:numPr>
          <w:ilvl w:val="0"/>
          <w:numId w:val="6"/>
        </w:numPr>
        <w:suppressAutoHyphens/>
        <w:autoSpaceDN w:val="0"/>
        <w:spacing w:after="0" w:line="240" w:lineRule="auto"/>
        <w:contextualSpacing w:val="0"/>
        <w:jc w:val="both"/>
        <w:textAlignment w:val="baseline"/>
        <w:rPr>
          <w:sz w:val="24"/>
        </w:rPr>
      </w:pPr>
      <w:r w:rsidRPr="008D3ED2">
        <w:rPr>
          <w:sz w:val="28"/>
          <w:szCs w:val="24"/>
        </w:rPr>
        <w:t>Estimate on the life expectancy of the hardware</w:t>
      </w:r>
    </w:p>
    <w:p w:rsidR="008D3ED2" w:rsidRPr="008D3ED2" w:rsidRDefault="008D3ED2" w:rsidP="008D3ED2">
      <w:pPr>
        <w:pStyle w:val="ListParagraph"/>
        <w:widowControl w:val="0"/>
        <w:numPr>
          <w:ilvl w:val="0"/>
          <w:numId w:val="6"/>
        </w:numPr>
        <w:suppressAutoHyphens/>
        <w:autoSpaceDN w:val="0"/>
        <w:spacing w:after="0" w:line="240" w:lineRule="auto"/>
        <w:contextualSpacing w:val="0"/>
        <w:jc w:val="both"/>
        <w:textAlignment w:val="baseline"/>
        <w:rPr>
          <w:sz w:val="24"/>
        </w:rPr>
      </w:pPr>
      <w:r w:rsidRPr="008D3ED2">
        <w:rPr>
          <w:sz w:val="28"/>
          <w:szCs w:val="24"/>
        </w:rPr>
        <w:t>Overall objective</w:t>
      </w:r>
    </w:p>
    <w:p w:rsidR="008D3ED2" w:rsidRPr="008D3ED2" w:rsidRDefault="008D3ED2" w:rsidP="008D3ED2">
      <w:pPr>
        <w:pStyle w:val="Standard"/>
        <w:jc w:val="both"/>
        <w:rPr>
          <w:rFonts w:asciiTheme="minorHAnsi" w:hAnsiTheme="minorHAnsi"/>
          <w:sz w:val="28"/>
        </w:rPr>
      </w:pPr>
      <w:r w:rsidRPr="008D3ED2">
        <w:rPr>
          <w:rFonts w:asciiTheme="minorHAnsi" w:hAnsiTheme="minorHAnsi"/>
          <w:sz w:val="28"/>
        </w:rPr>
        <w:t>Our project is economically feasible. It does not require much cost to be involved in the overall process. The overall objectives are in easing out the requirement processes.</w:t>
      </w:r>
    </w:p>
    <w:p w:rsidR="008D3ED2" w:rsidRDefault="008D3ED2" w:rsidP="008D3ED2">
      <w:pPr>
        <w:pStyle w:val="Heading3"/>
        <w:jc w:val="both"/>
        <w:rPr>
          <w:rFonts w:ascii="Times New Roman" w:hAnsi="Times New Roman"/>
          <w:color w:val="00000A"/>
          <w:sz w:val="28"/>
          <w:szCs w:val="28"/>
        </w:rPr>
      </w:pPr>
    </w:p>
    <w:p w:rsidR="008D3ED2" w:rsidRPr="008D3ED2" w:rsidRDefault="008D3ED2" w:rsidP="008D3ED2">
      <w:pPr>
        <w:pStyle w:val="Heading3"/>
        <w:jc w:val="both"/>
        <w:rPr>
          <w:rFonts w:asciiTheme="minorHAnsi" w:hAnsiTheme="minorHAnsi"/>
          <w:color w:val="00000A"/>
          <w:sz w:val="36"/>
          <w:szCs w:val="28"/>
        </w:rPr>
      </w:pPr>
      <w:r w:rsidRPr="008D3ED2">
        <w:rPr>
          <w:rFonts w:asciiTheme="minorHAnsi" w:hAnsiTheme="minorHAnsi"/>
          <w:color w:val="00000A"/>
          <w:sz w:val="36"/>
          <w:szCs w:val="28"/>
        </w:rPr>
        <w:t>Operational Feasibility</w:t>
      </w:r>
    </w:p>
    <w:p w:rsidR="008D3ED2" w:rsidRPr="008D3ED2" w:rsidRDefault="008D3ED2" w:rsidP="008D3ED2">
      <w:pPr>
        <w:pStyle w:val="Standard"/>
        <w:rPr>
          <w:rFonts w:asciiTheme="minorHAnsi" w:hAnsiTheme="minorHAnsi"/>
          <w:b/>
          <w:sz w:val="32"/>
        </w:rPr>
      </w:pPr>
    </w:p>
    <w:p w:rsidR="008D3ED2" w:rsidRPr="008D3ED2" w:rsidRDefault="008D3ED2" w:rsidP="008D3ED2">
      <w:pPr>
        <w:pStyle w:val="ListParagraph"/>
        <w:widowControl w:val="0"/>
        <w:numPr>
          <w:ilvl w:val="0"/>
          <w:numId w:val="10"/>
        </w:numPr>
        <w:suppressAutoHyphens/>
        <w:autoSpaceDN w:val="0"/>
        <w:spacing w:after="0" w:line="240" w:lineRule="auto"/>
        <w:contextualSpacing w:val="0"/>
        <w:jc w:val="both"/>
        <w:textAlignment w:val="baseline"/>
        <w:rPr>
          <w:sz w:val="24"/>
        </w:rPr>
      </w:pPr>
      <w:r w:rsidRPr="008D3ED2">
        <w:rPr>
          <w:sz w:val="28"/>
          <w:szCs w:val="24"/>
        </w:rPr>
        <w:t>It is mainly related to human organizations and political aspects. The points to be considered are:</w:t>
      </w:r>
    </w:p>
    <w:p w:rsidR="008D3ED2" w:rsidRPr="008D3ED2" w:rsidRDefault="008D3ED2" w:rsidP="008D3ED2">
      <w:pPr>
        <w:pStyle w:val="ListParagraph"/>
        <w:widowControl w:val="0"/>
        <w:numPr>
          <w:ilvl w:val="1"/>
          <w:numId w:val="8"/>
        </w:numPr>
        <w:suppressAutoHyphens/>
        <w:autoSpaceDN w:val="0"/>
        <w:spacing w:after="0" w:line="240" w:lineRule="auto"/>
        <w:contextualSpacing w:val="0"/>
        <w:jc w:val="both"/>
        <w:textAlignment w:val="baseline"/>
        <w:rPr>
          <w:sz w:val="24"/>
        </w:rPr>
      </w:pPr>
      <w:r w:rsidRPr="008D3ED2">
        <w:rPr>
          <w:sz w:val="28"/>
          <w:szCs w:val="24"/>
        </w:rPr>
        <w:t>What changes will be brought with the Application?</w:t>
      </w:r>
    </w:p>
    <w:p w:rsidR="008D3ED2" w:rsidRPr="008D3ED2" w:rsidRDefault="008D3ED2" w:rsidP="008D3ED2">
      <w:pPr>
        <w:pStyle w:val="ListParagraph"/>
        <w:widowControl w:val="0"/>
        <w:numPr>
          <w:ilvl w:val="1"/>
          <w:numId w:val="8"/>
        </w:numPr>
        <w:suppressAutoHyphens/>
        <w:autoSpaceDN w:val="0"/>
        <w:spacing w:after="0" w:line="240" w:lineRule="auto"/>
        <w:contextualSpacing w:val="0"/>
        <w:jc w:val="both"/>
        <w:textAlignment w:val="baseline"/>
        <w:rPr>
          <w:sz w:val="24"/>
        </w:rPr>
      </w:pPr>
      <w:r w:rsidRPr="008D3ED2">
        <w:rPr>
          <w:sz w:val="28"/>
          <w:szCs w:val="24"/>
        </w:rPr>
        <w:t>What organization structures are disturbed?</w:t>
      </w:r>
    </w:p>
    <w:p w:rsidR="008D3ED2" w:rsidRPr="008D3ED2" w:rsidRDefault="008D3ED2" w:rsidP="008D3ED2">
      <w:pPr>
        <w:pStyle w:val="ListParagraph"/>
        <w:widowControl w:val="0"/>
        <w:numPr>
          <w:ilvl w:val="1"/>
          <w:numId w:val="8"/>
        </w:numPr>
        <w:suppressAutoHyphens/>
        <w:autoSpaceDN w:val="0"/>
        <w:spacing w:after="0" w:line="240" w:lineRule="auto"/>
        <w:contextualSpacing w:val="0"/>
        <w:jc w:val="both"/>
        <w:textAlignment w:val="baseline"/>
        <w:rPr>
          <w:sz w:val="24"/>
        </w:rPr>
      </w:pPr>
      <w:r w:rsidRPr="008D3ED2">
        <w:rPr>
          <w:sz w:val="28"/>
          <w:szCs w:val="24"/>
        </w:rPr>
        <w:t>What new skills will be required? Do the existing project members have these skills? If not, can they be trained in due course of time?</w:t>
      </w:r>
    </w:p>
    <w:p w:rsidR="008D3ED2" w:rsidRPr="008D3ED2" w:rsidRDefault="008D3ED2" w:rsidP="008D3ED2">
      <w:pPr>
        <w:pStyle w:val="ListParagraph"/>
        <w:ind w:left="1440"/>
        <w:jc w:val="both"/>
        <w:rPr>
          <w:sz w:val="24"/>
        </w:rPr>
      </w:pPr>
    </w:p>
    <w:p w:rsidR="008D3ED2" w:rsidRPr="008D3ED2" w:rsidRDefault="008D3ED2" w:rsidP="008D3ED2">
      <w:pPr>
        <w:pStyle w:val="ListParagraph"/>
        <w:widowControl w:val="0"/>
        <w:numPr>
          <w:ilvl w:val="0"/>
          <w:numId w:val="8"/>
        </w:numPr>
        <w:suppressAutoHyphens/>
        <w:autoSpaceDN w:val="0"/>
        <w:spacing w:after="0" w:line="240" w:lineRule="auto"/>
        <w:contextualSpacing w:val="0"/>
        <w:jc w:val="both"/>
        <w:textAlignment w:val="baseline"/>
        <w:rPr>
          <w:sz w:val="24"/>
        </w:rPr>
      </w:pPr>
      <w:r w:rsidRPr="008D3ED2">
        <w:rPr>
          <w:sz w:val="28"/>
          <w:szCs w:val="24"/>
        </w:rPr>
        <w:t>The application is operationally feasible as it very easy for the End users to operate it.</w:t>
      </w:r>
    </w:p>
    <w:p w:rsidR="008D3ED2" w:rsidRPr="008D3ED2" w:rsidRDefault="008D3ED2" w:rsidP="008D3ED2">
      <w:pPr>
        <w:pStyle w:val="ListParagraph"/>
        <w:widowControl w:val="0"/>
        <w:numPr>
          <w:ilvl w:val="0"/>
          <w:numId w:val="8"/>
        </w:numPr>
        <w:suppressAutoHyphens/>
        <w:autoSpaceDN w:val="0"/>
        <w:spacing w:after="0" w:line="240" w:lineRule="auto"/>
        <w:contextualSpacing w:val="0"/>
        <w:jc w:val="both"/>
        <w:textAlignment w:val="baseline"/>
        <w:rPr>
          <w:sz w:val="24"/>
        </w:rPr>
      </w:pPr>
      <w:r w:rsidRPr="008D3ED2">
        <w:rPr>
          <w:sz w:val="28"/>
          <w:szCs w:val="24"/>
        </w:rPr>
        <w:t>Besides, the new proposed system is very much useful to the users and therefore it will be readily accepted by its targeted users.</w:t>
      </w:r>
    </w:p>
    <w:p w:rsidR="008D3ED2" w:rsidRPr="008D3ED2" w:rsidRDefault="008D3ED2" w:rsidP="008D3ED2">
      <w:pPr>
        <w:pStyle w:val="Standard"/>
        <w:jc w:val="both"/>
        <w:rPr>
          <w:rFonts w:asciiTheme="minorHAnsi" w:hAnsiTheme="minorHAnsi"/>
          <w:b/>
          <w:sz w:val="36"/>
        </w:rPr>
      </w:pPr>
    </w:p>
    <w:p w:rsidR="008D3ED2" w:rsidRDefault="008D3ED2" w:rsidP="00456EB6">
      <w:pPr>
        <w:spacing w:line="276" w:lineRule="auto"/>
        <w:rPr>
          <w:rFonts w:ascii="Calibri" w:eastAsia="Times New Roman" w:hAnsi="Calibri" w:cs="Calibri"/>
          <w:b/>
          <w:sz w:val="40"/>
          <w:szCs w:val="28"/>
          <w:lang w:val="en-US" w:eastAsia="ar-SA"/>
        </w:rPr>
      </w:pPr>
    </w:p>
    <w:p w:rsidR="00CE72BA" w:rsidRDefault="00CE72BA" w:rsidP="00456EB6">
      <w:pPr>
        <w:spacing w:line="276" w:lineRule="auto"/>
        <w:rPr>
          <w:rFonts w:ascii="Calibri" w:eastAsia="Times New Roman" w:hAnsi="Calibri" w:cs="Calibri"/>
          <w:b/>
          <w:sz w:val="40"/>
          <w:szCs w:val="28"/>
          <w:lang w:val="en-US" w:eastAsia="ar-SA"/>
        </w:rPr>
      </w:pPr>
    </w:p>
    <w:p w:rsidR="00FC4D0F" w:rsidRDefault="00FC4D0F" w:rsidP="00456EB6">
      <w:pPr>
        <w:spacing w:line="276" w:lineRule="auto"/>
        <w:rPr>
          <w:rFonts w:ascii="Calibri" w:eastAsia="Times New Roman" w:hAnsi="Calibri" w:cs="Calibri"/>
          <w:b/>
          <w:sz w:val="40"/>
          <w:szCs w:val="28"/>
          <w:lang w:val="en-US" w:eastAsia="ar-SA"/>
        </w:rPr>
      </w:pPr>
    </w:p>
    <w:p w:rsidR="00FC4D0F" w:rsidRPr="00712999" w:rsidRDefault="00FC4D0F" w:rsidP="00FC4D0F">
      <w:pPr>
        <w:jc w:val="center"/>
        <w:rPr>
          <w:rFonts w:ascii="Calibri" w:eastAsia="Times New Roman" w:hAnsi="Calibri" w:cs="Calibri"/>
          <w:b/>
          <w:sz w:val="36"/>
          <w:szCs w:val="28"/>
          <w:lang w:val="en-US" w:eastAsia="ar-SA"/>
        </w:rPr>
      </w:pPr>
      <w:r>
        <w:rPr>
          <w:rFonts w:ascii="Calibri" w:eastAsia="Times New Roman" w:hAnsi="Calibri" w:cs="Calibri"/>
          <w:b/>
          <w:sz w:val="40"/>
          <w:szCs w:val="28"/>
          <w:lang w:val="en-US" w:eastAsia="ar-SA"/>
        </w:rPr>
        <w:br w:type="page"/>
      </w:r>
      <w:r w:rsidRPr="00712999">
        <w:rPr>
          <w:rFonts w:ascii="Calibri" w:eastAsia="Times New Roman" w:hAnsi="Calibri" w:cs="Calibri"/>
          <w:b/>
          <w:sz w:val="36"/>
          <w:szCs w:val="28"/>
          <w:lang w:val="en-US" w:eastAsia="ar-SA"/>
        </w:rPr>
        <w:lastRenderedPageBreak/>
        <w:t>System Requirement Specification (SRS)</w:t>
      </w:r>
    </w:p>
    <w:p w:rsidR="00CE72BA" w:rsidRDefault="00CE72BA" w:rsidP="00456EB6">
      <w:pPr>
        <w:spacing w:line="276" w:lineRule="auto"/>
        <w:rPr>
          <w:rFonts w:ascii="Calibri" w:eastAsia="Times New Roman" w:hAnsi="Calibri" w:cs="Calibri"/>
          <w:b/>
          <w:sz w:val="40"/>
          <w:szCs w:val="28"/>
          <w:lang w:val="en-US" w:eastAsia="ar-SA"/>
        </w:rPr>
      </w:pPr>
    </w:p>
    <w:p w:rsidR="00FC4D0F" w:rsidRPr="00712999" w:rsidRDefault="00712999" w:rsidP="00456EB6">
      <w:pPr>
        <w:spacing w:line="276" w:lineRule="auto"/>
        <w:rPr>
          <w:rFonts w:ascii="Calibri" w:eastAsia="Times New Roman" w:hAnsi="Calibri" w:cs="Calibri"/>
          <w:b/>
          <w:sz w:val="36"/>
          <w:szCs w:val="28"/>
          <w:lang w:val="en-US" w:eastAsia="ar-SA"/>
        </w:rPr>
      </w:pPr>
      <w:r w:rsidRPr="00712999">
        <w:rPr>
          <w:rFonts w:ascii="Calibri" w:eastAsia="Times New Roman" w:hAnsi="Calibri" w:cs="Calibri"/>
          <w:b/>
          <w:sz w:val="36"/>
          <w:szCs w:val="28"/>
          <w:lang w:val="en-US" w:eastAsia="ar-SA"/>
        </w:rPr>
        <w:t>Scope</w:t>
      </w:r>
    </w:p>
    <w:p w:rsidR="00712999" w:rsidRPr="00712999" w:rsidRDefault="00D03300" w:rsidP="00712999">
      <w:pPr>
        <w:widowControl w:val="0"/>
        <w:autoSpaceDE w:val="0"/>
        <w:autoSpaceDN w:val="0"/>
        <w:adjustRightInd w:val="0"/>
        <w:spacing w:after="0" w:line="240" w:lineRule="auto"/>
        <w:ind w:left="116" w:right="81" w:firstLine="718"/>
        <w:jc w:val="both"/>
        <w:rPr>
          <w:sz w:val="28"/>
          <w:szCs w:val="24"/>
        </w:rPr>
      </w:pPr>
      <w:r>
        <w:rPr>
          <w:sz w:val="28"/>
          <w:szCs w:val="24"/>
        </w:rPr>
        <w:t>UK E-</w:t>
      </w:r>
      <w:r w:rsidR="00FA219B">
        <w:rPr>
          <w:sz w:val="28"/>
          <w:szCs w:val="24"/>
        </w:rPr>
        <w:t>commerce</w:t>
      </w:r>
      <w:r w:rsidR="00FA219B" w:rsidRPr="00FA219B">
        <w:rPr>
          <w:sz w:val="28"/>
          <w:szCs w:val="24"/>
        </w:rPr>
        <w:t>isaweb</w:t>
      </w:r>
      <w:r w:rsidR="00FA219B" w:rsidRPr="00712999">
        <w:rPr>
          <w:sz w:val="28"/>
          <w:szCs w:val="24"/>
        </w:rPr>
        <w:t xml:space="preserve">based </w:t>
      </w:r>
      <w:r w:rsidR="00FA219B" w:rsidRPr="00FA219B">
        <w:rPr>
          <w:sz w:val="28"/>
          <w:szCs w:val="24"/>
        </w:rPr>
        <w:t>online</w:t>
      </w:r>
      <w:r>
        <w:rPr>
          <w:sz w:val="28"/>
          <w:szCs w:val="24"/>
        </w:rPr>
        <w:t xml:space="preserve"> platform for selling different types of products</w:t>
      </w:r>
      <w:r w:rsidR="00712999" w:rsidRPr="00712999">
        <w:rPr>
          <w:sz w:val="28"/>
          <w:szCs w:val="24"/>
        </w:rPr>
        <w:t>.</w:t>
      </w:r>
      <w:r>
        <w:rPr>
          <w:sz w:val="28"/>
          <w:szCs w:val="24"/>
        </w:rPr>
        <w:t xml:space="preserve">it contains large </w:t>
      </w:r>
      <w:r w:rsidR="00712999" w:rsidRPr="00712999">
        <w:rPr>
          <w:sz w:val="28"/>
          <w:szCs w:val="24"/>
        </w:rPr>
        <w:t>collection</w:t>
      </w:r>
      <w:r>
        <w:rPr>
          <w:sz w:val="28"/>
          <w:szCs w:val="24"/>
        </w:rPr>
        <w:t xml:space="preserve">of products categorised  </w:t>
      </w:r>
      <w:r w:rsidRPr="00712999">
        <w:rPr>
          <w:sz w:val="28"/>
          <w:szCs w:val="24"/>
        </w:rPr>
        <w:t>professional</w:t>
      </w:r>
      <w:r>
        <w:rPr>
          <w:sz w:val="28"/>
          <w:szCs w:val="24"/>
        </w:rPr>
        <w:t xml:space="preserve">ly </w:t>
      </w:r>
      <w:r w:rsidR="00712999">
        <w:rPr>
          <w:sz w:val="28"/>
          <w:szCs w:val="24"/>
        </w:rPr>
        <w:t xml:space="preserve">and </w:t>
      </w:r>
      <w:r>
        <w:rPr>
          <w:sz w:val="28"/>
          <w:szCs w:val="24"/>
        </w:rPr>
        <w:t xml:space="preserve">easily for customers who visit the website. </w:t>
      </w:r>
    </w:p>
    <w:p w:rsidR="00712999" w:rsidRDefault="00712999" w:rsidP="00712999">
      <w:pPr>
        <w:widowControl w:val="0"/>
        <w:autoSpaceDE w:val="0"/>
        <w:autoSpaceDN w:val="0"/>
        <w:adjustRightInd w:val="0"/>
        <w:spacing w:before="7" w:after="0" w:line="150" w:lineRule="exact"/>
        <w:rPr>
          <w:rFonts w:ascii="Times New Roman" w:hAnsi="Times New Roman"/>
          <w:sz w:val="15"/>
          <w:szCs w:val="15"/>
        </w:rPr>
      </w:pPr>
    </w:p>
    <w:p w:rsidR="00712999" w:rsidRDefault="00712999" w:rsidP="00456EB6">
      <w:pPr>
        <w:spacing w:line="276" w:lineRule="auto"/>
        <w:rPr>
          <w:rFonts w:ascii="Calibri" w:eastAsia="Times New Roman" w:hAnsi="Calibri" w:cs="Calibri"/>
          <w:b/>
          <w:sz w:val="28"/>
          <w:szCs w:val="28"/>
          <w:lang w:val="en-US" w:eastAsia="ar-SA"/>
        </w:rPr>
      </w:pPr>
    </w:p>
    <w:p w:rsidR="00712999" w:rsidRDefault="00712999" w:rsidP="00456EB6">
      <w:pPr>
        <w:spacing w:line="276" w:lineRule="auto"/>
        <w:rPr>
          <w:rFonts w:ascii="Calibri" w:eastAsia="Times New Roman" w:hAnsi="Calibri" w:cs="Calibri"/>
          <w:b/>
          <w:sz w:val="36"/>
          <w:szCs w:val="28"/>
          <w:lang w:val="en-US" w:eastAsia="ar-SA"/>
        </w:rPr>
      </w:pPr>
      <w:r w:rsidRPr="00712999">
        <w:rPr>
          <w:rFonts w:ascii="Calibri" w:eastAsia="Times New Roman" w:hAnsi="Calibri" w:cs="Calibri"/>
          <w:b/>
          <w:sz w:val="36"/>
          <w:szCs w:val="28"/>
          <w:lang w:val="en-US" w:eastAsia="ar-SA"/>
        </w:rPr>
        <w:t>System Modules</w:t>
      </w:r>
    </w:p>
    <w:p w:rsidR="00712999" w:rsidRDefault="00712999" w:rsidP="00456EB6">
      <w:pPr>
        <w:spacing w:line="276" w:lineRule="auto"/>
        <w:rPr>
          <w:rFonts w:ascii="Calibri" w:eastAsia="Times New Roman" w:hAnsi="Calibri" w:cs="Calibri"/>
          <w:b/>
          <w:sz w:val="36"/>
          <w:szCs w:val="28"/>
          <w:lang w:val="en-US" w:eastAsia="ar-SA"/>
        </w:rPr>
      </w:pPr>
    </w:p>
    <w:p w:rsidR="00927BA7" w:rsidRDefault="00D03300" w:rsidP="00712999">
      <w:pPr>
        <w:pStyle w:val="Standard"/>
        <w:numPr>
          <w:ilvl w:val="0"/>
          <w:numId w:val="23"/>
        </w:numPr>
        <w:rPr>
          <w:rFonts w:asciiTheme="minorHAnsi" w:hAnsiTheme="minorHAnsi"/>
          <w:bCs/>
          <w:sz w:val="28"/>
        </w:rPr>
      </w:pPr>
      <w:r>
        <w:rPr>
          <w:rFonts w:asciiTheme="minorHAnsi" w:hAnsiTheme="minorHAnsi"/>
          <w:bCs/>
          <w:sz w:val="28"/>
        </w:rPr>
        <w:t>Products management</w:t>
      </w:r>
    </w:p>
    <w:p w:rsidR="00712999" w:rsidRPr="00927BA7" w:rsidRDefault="00D03300" w:rsidP="00927BA7">
      <w:pPr>
        <w:pStyle w:val="Standard"/>
        <w:numPr>
          <w:ilvl w:val="0"/>
          <w:numId w:val="23"/>
        </w:numPr>
        <w:rPr>
          <w:rFonts w:asciiTheme="minorHAnsi" w:hAnsiTheme="minorHAnsi"/>
          <w:bCs/>
          <w:sz w:val="28"/>
        </w:rPr>
      </w:pPr>
      <w:r>
        <w:rPr>
          <w:rFonts w:asciiTheme="minorHAnsi" w:hAnsiTheme="minorHAnsi"/>
          <w:bCs/>
          <w:sz w:val="28"/>
        </w:rPr>
        <w:t>Order Enquiry management</w:t>
      </w:r>
    </w:p>
    <w:p w:rsidR="00712999" w:rsidRDefault="00712999" w:rsidP="00712999">
      <w:pPr>
        <w:pStyle w:val="Standard"/>
        <w:numPr>
          <w:ilvl w:val="0"/>
          <w:numId w:val="23"/>
        </w:numPr>
        <w:rPr>
          <w:rFonts w:asciiTheme="minorHAnsi" w:hAnsiTheme="minorHAnsi"/>
          <w:bCs/>
          <w:sz w:val="28"/>
        </w:rPr>
      </w:pPr>
      <w:r w:rsidRPr="00712999">
        <w:rPr>
          <w:rFonts w:asciiTheme="minorHAnsi" w:hAnsiTheme="minorHAnsi"/>
          <w:bCs/>
          <w:sz w:val="28"/>
        </w:rPr>
        <w:t xml:space="preserve">Search </w:t>
      </w:r>
      <w:r w:rsidR="00D03300">
        <w:rPr>
          <w:rFonts w:asciiTheme="minorHAnsi" w:hAnsiTheme="minorHAnsi"/>
          <w:bCs/>
          <w:sz w:val="28"/>
        </w:rPr>
        <w:t>management</w:t>
      </w:r>
    </w:p>
    <w:p w:rsidR="00A86734" w:rsidRPr="00712999" w:rsidRDefault="00A86734" w:rsidP="00712999">
      <w:pPr>
        <w:pStyle w:val="Standard"/>
        <w:numPr>
          <w:ilvl w:val="0"/>
          <w:numId w:val="23"/>
        </w:numPr>
        <w:rPr>
          <w:rFonts w:asciiTheme="minorHAnsi" w:hAnsiTheme="minorHAnsi"/>
          <w:bCs/>
          <w:sz w:val="28"/>
        </w:rPr>
      </w:pPr>
      <w:r>
        <w:rPr>
          <w:rFonts w:asciiTheme="minorHAnsi" w:hAnsiTheme="minorHAnsi"/>
          <w:bCs/>
          <w:sz w:val="28"/>
        </w:rPr>
        <w:t>Cart Management</w:t>
      </w:r>
    </w:p>
    <w:p w:rsidR="00712999" w:rsidRDefault="00D03300" w:rsidP="00712999">
      <w:pPr>
        <w:pStyle w:val="Standard"/>
        <w:numPr>
          <w:ilvl w:val="0"/>
          <w:numId w:val="23"/>
        </w:numPr>
        <w:rPr>
          <w:rFonts w:asciiTheme="minorHAnsi" w:hAnsiTheme="minorHAnsi"/>
          <w:bCs/>
          <w:sz w:val="28"/>
        </w:rPr>
      </w:pPr>
      <w:r>
        <w:rPr>
          <w:rFonts w:asciiTheme="minorHAnsi" w:hAnsiTheme="minorHAnsi"/>
          <w:bCs/>
          <w:sz w:val="28"/>
        </w:rPr>
        <w:t>Banner management</w:t>
      </w:r>
    </w:p>
    <w:p w:rsidR="00D03300" w:rsidRDefault="00D03300" w:rsidP="00712999">
      <w:pPr>
        <w:pStyle w:val="Standard"/>
        <w:numPr>
          <w:ilvl w:val="0"/>
          <w:numId w:val="23"/>
        </w:numPr>
        <w:rPr>
          <w:rFonts w:asciiTheme="minorHAnsi" w:hAnsiTheme="minorHAnsi"/>
          <w:bCs/>
          <w:sz w:val="28"/>
        </w:rPr>
      </w:pPr>
      <w:r>
        <w:rPr>
          <w:rFonts w:asciiTheme="minorHAnsi" w:hAnsiTheme="minorHAnsi"/>
          <w:bCs/>
          <w:sz w:val="28"/>
        </w:rPr>
        <w:t>Ads management</w:t>
      </w:r>
    </w:p>
    <w:p w:rsidR="00D03300" w:rsidRDefault="00D03300" w:rsidP="00712999">
      <w:pPr>
        <w:pStyle w:val="Standard"/>
        <w:numPr>
          <w:ilvl w:val="0"/>
          <w:numId w:val="23"/>
        </w:numPr>
        <w:rPr>
          <w:rFonts w:asciiTheme="minorHAnsi" w:hAnsiTheme="minorHAnsi"/>
          <w:bCs/>
          <w:sz w:val="28"/>
        </w:rPr>
      </w:pPr>
      <w:r>
        <w:rPr>
          <w:rFonts w:asciiTheme="minorHAnsi" w:hAnsiTheme="minorHAnsi"/>
          <w:bCs/>
          <w:sz w:val="28"/>
        </w:rPr>
        <w:t>FAQs management</w:t>
      </w:r>
    </w:p>
    <w:p w:rsidR="00D03300" w:rsidRPr="00712999" w:rsidRDefault="00D03300" w:rsidP="00712999">
      <w:pPr>
        <w:pStyle w:val="Standard"/>
        <w:numPr>
          <w:ilvl w:val="0"/>
          <w:numId w:val="23"/>
        </w:numPr>
        <w:rPr>
          <w:rFonts w:asciiTheme="minorHAnsi" w:hAnsiTheme="minorHAnsi"/>
          <w:bCs/>
          <w:sz w:val="28"/>
        </w:rPr>
      </w:pPr>
      <w:r>
        <w:rPr>
          <w:rFonts w:asciiTheme="minorHAnsi" w:hAnsiTheme="minorHAnsi"/>
          <w:bCs/>
          <w:sz w:val="28"/>
        </w:rPr>
        <w:t>Content management</w:t>
      </w:r>
    </w:p>
    <w:p w:rsidR="00712999" w:rsidRPr="00712999" w:rsidRDefault="00712999" w:rsidP="00712999">
      <w:pPr>
        <w:pStyle w:val="ListParagraph"/>
        <w:spacing w:line="276" w:lineRule="auto"/>
        <w:ind w:left="1440"/>
        <w:rPr>
          <w:rFonts w:ascii="Calibri" w:eastAsia="Times New Roman" w:hAnsi="Calibri" w:cs="Calibri"/>
          <w:b/>
          <w:sz w:val="28"/>
          <w:szCs w:val="28"/>
          <w:lang w:val="en-US" w:eastAsia="ar-SA"/>
        </w:rPr>
      </w:pPr>
    </w:p>
    <w:p w:rsidR="00FC4D0F" w:rsidRPr="00712999" w:rsidRDefault="00712999" w:rsidP="00456EB6">
      <w:pPr>
        <w:spacing w:line="276" w:lineRule="auto"/>
        <w:rPr>
          <w:rFonts w:ascii="Calibri" w:eastAsia="Times New Roman" w:hAnsi="Calibri" w:cs="Calibri"/>
          <w:b/>
          <w:sz w:val="36"/>
          <w:szCs w:val="28"/>
          <w:lang w:val="en-US" w:eastAsia="ar-SA"/>
        </w:rPr>
      </w:pPr>
      <w:r w:rsidRPr="00712999">
        <w:rPr>
          <w:rFonts w:ascii="Calibri" w:eastAsia="Times New Roman" w:hAnsi="Calibri" w:cs="Calibri"/>
          <w:b/>
          <w:sz w:val="36"/>
          <w:szCs w:val="28"/>
          <w:lang w:val="en-US" w:eastAsia="ar-SA"/>
        </w:rPr>
        <w:t>Description</w:t>
      </w:r>
    </w:p>
    <w:p w:rsidR="00144C3F" w:rsidRDefault="00516147" w:rsidP="00592FB5">
      <w:pPr>
        <w:pStyle w:val="Standard"/>
        <w:rPr>
          <w:rFonts w:asciiTheme="minorHAnsi" w:hAnsiTheme="minorHAnsi"/>
          <w:bCs/>
          <w:sz w:val="28"/>
          <w:u w:val="single"/>
        </w:rPr>
      </w:pPr>
      <w:r w:rsidRPr="00144C3F">
        <w:rPr>
          <w:rFonts w:asciiTheme="minorHAnsi" w:hAnsiTheme="minorHAnsi"/>
          <w:bCs/>
          <w:sz w:val="28"/>
          <w:u w:val="single"/>
        </w:rPr>
        <w:t>Product Management</w:t>
      </w:r>
    </w:p>
    <w:p w:rsidR="00144C3F" w:rsidRDefault="00144C3F" w:rsidP="00592FB5">
      <w:pPr>
        <w:pStyle w:val="Standard"/>
        <w:rPr>
          <w:rFonts w:asciiTheme="minorHAnsi" w:hAnsiTheme="minorHAnsi"/>
          <w:bCs/>
          <w:sz w:val="28"/>
          <w:u w:val="single"/>
        </w:rPr>
      </w:pPr>
    </w:p>
    <w:p w:rsidR="00144C3F" w:rsidRDefault="00144C3F" w:rsidP="00592FB5">
      <w:pPr>
        <w:pStyle w:val="Standard"/>
        <w:rPr>
          <w:rFonts w:asciiTheme="minorHAnsi" w:hAnsiTheme="minorHAnsi"/>
          <w:bCs/>
          <w:sz w:val="28"/>
        </w:rPr>
      </w:pPr>
      <w:r>
        <w:rPr>
          <w:rFonts w:asciiTheme="minorHAnsi" w:hAnsiTheme="minorHAnsi"/>
          <w:bCs/>
          <w:sz w:val="28"/>
        </w:rPr>
        <w:t xml:space="preserve">In product management administrator can enter details of product like price, image, product name and product description, that will be displayed on the backend </w:t>
      </w:r>
      <w:r w:rsidR="002B05DB">
        <w:rPr>
          <w:rFonts w:asciiTheme="minorHAnsi" w:hAnsiTheme="minorHAnsi"/>
          <w:bCs/>
          <w:sz w:val="28"/>
        </w:rPr>
        <w:t>listing as well as on front website in well designed format.</w:t>
      </w:r>
    </w:p>
    <w:p w:rsidR="002B05DB" w:rsidRDefault="002B05DB" w:rsidP="00592FB5">
      <w:pPr>
        <w:pStyle w:val="Standard"/>
        <w:rPr>
          <w:rFonts w:asciiTheme="minorHAnsi" w:hAnsiTheme="minorHAnsi"/>
          <w:bCs/>
          <w:sz w:val="28"/>
        </w:rPr>
      </w:pPr>
    </w:p>
    <w:p w:rsidR="002B05DB" w:rsidRDefault="002B05DB" w:rsidP="00592FB5">
      <w:pPr>
        <w:pStyle w:val="Standard"/>
        <w:rPr>
          <w:rFonts w:asciiTheme="minorHAnsi" w:hAnsiTheme="minorHAnsi"/>
          <w:bCs/>
          <w:sz w:val="28"/>
        </w:rPr>
      </w:pPr>
      <w:r>
        <w:rPr>
          <w:rFonts w:asciiTheme="minorHAnsi" w:hAnsiTheme="minorHAnsi"/>
          <w:bCs/>
          <w:sz w:val="28"/>
        </w:rPr>
        <w:t>This products can be deleted, edited and can be sorted by the position given in the backend list.</w:t>
      </w:r>
    </w:p>
    <w:p w:rsidR="002B05DB" w:rsidRDefault="002B05DB" w:rsidP="00592FB5">
      <w:pPr>
        <w:pStyle w:val="Standard"/>
        <w:rPr>
          <w:rFonts w:asciiTheme="minorHAnsi" w:hAnsiTheme="minorHAnsi"/>
          <w:bCs/>
          <w:sz w:val="28"/>
        </w:rPr>
      </w:pPr>
    </w:p>
    <w:p w:rsidR="002B05DB" w:rsidRPr="002B05DB" w:rsidRDefault="002B05DB" w:rsidP="002B05DB">
      <w:pPr>
        <w:pStyle w:val="Standard"/>
        <w:rPr>
          <w:rFonts w:asciiTheme="minorHAnsi" w:hAnsiTheme="minorHAnsi"/>
          <w:bCs/>
          <w:sz w:val="28"/>
          <w:u w:val="single"/>
        </w:rPr>
      </w:pPr>
      <w:r w:rsidRPr="002B05DB">
        <w:rPr>
          <w:rFonts w:asciiTheme="minorHAnsi" w:hAnsiTheme="minorHAnsi"/>
          <w:bCs/>
          <w:sz w:val="28"/>
          <w:u w:val="single"/>
        </w:rPr>
        <w:t>Order Enquiry management</w:t>
      </w:r>
    </w:p>
    <w:p w:rsidR="002B05DB" w:rsidRDefault="002B05DB" w:rsidP="00592FB5">
      <w:pPr>
        <w:pStyle w:val="Standard"/>
        <w:rPr>
          <w:rFonts w:asciiTheme="minorHAnsi" w:hAnsiTheme="minorHAnsi"/>
          <w:bCs/>
          <w:sz w:val="28"/>
        </w:rPr>
      </w:pPr>
    </w:p>
    <w:p w:rsidR="002B05DB" w:rsidRDefault="002B05DB" w:rsidP="00592FB5">
      <w:pPr>
        <w:pStyle w:val="Standard"/>
        <w:rPr>
          <w:rFonts w:asciiTheme="minorHAnsi" w:hAnsiTheme="minorHAnsi"/>
          <w:bCs/>
          <w:sz w:val="28"/>
        </w:rPr>
      </w:pPr>
      <w:r>
        <w:rPr>
          <w:rFonts w:asciiTheme="minorHAnsi" w:hAnsiTheme="minorHAnsi"/>
          <w:bCs/>
          <w:sz w:val="28"/>
        </w:rPr>
        <w:t xml:space="preserve">In this section we will receive the order enquiry orders placed by our customers online, by which we can </w:t>
      </w:r>
      <w:r w:rsidR="00A86734">
        <w:rPr>
          <w:rFonts w:asciiTheme="minorHAnsi" w:hAnsiTheme="minorHAnsi"/>
          <w:bCs/>
          <w:sz w:val="28"/>
        </w:rPr>
        <w:t>measure the product requirement, customer address, contact details and total payout which customer needs to pay.</w:t>
      </w:r>
    </w:p>
    <w:p w:rsidR="00A86734" w:rsidRDefault="00A86734" w:rsidP="00592FB5">
      <w:pPr>
        <w:pStyle w:val="Standard"/>
        <w:rPr>
          <w:rFonts w:asciiTheme="minorHAnsi" w:hAnsiTheme="minorHAnsi"/>
          <w:bCs/>
          <w:sz w:val="28"/>
        </w:rPr>
      </w:pPr>
    </w:p>
    <w:p w:rsidR="00C336B3" w:rsidRDefault="00C336B3" w:rsidP="00592FB5">
      <w:pPr>
        <w:pStyle w:val="Standard"/>
        <w:rPr>
          <w:rFonts w:asciiTheme="minorHAnsi" w:hAnsiTheme="minorHAnsi"/>
          <w:bCs/>
          <w:sz w:val="28"/>
        </w:rPr>
      </w:pPr>
    </w:p>
    <w:p w:rsidR="00A86734" w:rsidRPr="00A86734" w:rsidRDefault="00A86734" w:rsidP="00A86734">
      <w:pPr>
        <w:pStyle w:val="Standard"/>
        <w:rPr>
          <w:rFonts w:asciiTheme="minorHAnsi" w:hAnsiTheme="minorHAnsi"/>
          <w:bCs/>
          <w:sz w:val="28"/>
          <w:u w:val="single"/>
        </w:rPr>
      </w:pPr>
      <w:r w:rsidRPr="00A86734">
        <w:rPr>
          <w:rFonts w:asciiTheme="minorHAnsi" w:hAnsiTheme="minorHAnsi"/>
          <w:bCs/>
          <w:sz w:val="28"/>
          <w:u w:val="single"/>
        </w:rPr>
        <w:lastRenderedPageBreak/>
        <w:t>Search management</w:t>
      </w:r>
    </w:p>
    <w:p w:rsidR="00A86734" w:rsidRDefault="00A86734" w:rsidP="00592FB5">
      <w:pPr>
        <w:pStyle w:val="Standard"/>
        <w:rPr>
          <w:rFonts w:asciiTheme="minorHAnsi" w:hAnsiTheme="minorHAnsi"/>
          <w:bCs/>
          <w:sz w:val="28"/>
        </w:rPr>
      </w:pPr>
    </w:p>
    <w:p w:rsidR="00A86734" w:rsidRDefault="00A86734" w:rsidP="00592FB5">
      <w:pPr>
        <w:pStyle w:val="Standard"/>
        <w:rPr>
          <w:rFonts w:asciiTheme="minorHAnsi" w:hAnsiTheme="minorHAnsi"/>
          <w:bCs/>
          <w:sz w:val="28"/>
        </w:rPr>
      </w:pPr>
      <w:r>
        <w:rPr>
          <w:rFonts w:asciiTheme="minorHAnsi" w:hAnsiTheme="minorHAnsi"/>
          <w:bCs/>
          <w:sz w:val="28"/>
        </w:rPr>
        <w:t>In Search management, user can serach by product name as well as product category name from the front end, and after that they will be redirected to the product details pages in website</w:t>
      </w:r>
    </w:p>
    <w:p w:rsidR="00A86734" w:rsidRDefault="00A86734" w:rsidP="00592FB5">
      <w:pPr>
        <w:pStyle w:val="Standard"/>
        <w:rPr>
          <w:rFonts w:asciiTheme="minorHAnsi" w:hAnsiTheme="minorHAnsi"/>
          <w:bCs/>
          <w:sz w:val="28"/>
        </w:rPr>
      </w:pPr>
    </w:p>
    <w:p w:rsidR="00A86734" w:rsidRPr="00C336B3" w:rsidRDefault="00A86734" w:rsidP="00592FB5">
      <w:pPr>
        <w:pStyle w:val="Standard"/>
        <w:rPr>
          <w:rFonts w:asciiTheme="minorHAnsi" w:hAnsiTheme="minorHAnsi"/>
          <w:bCs/>
          <w:sz w:val="28"/>
          <w:u w:val="single"/>
        </w:rPr>
      </w:pPr>
      <w:r w:rsidRPr="00C336B3">
        <w:rPr>
          <w:rFonts w:asciiTheme="minorHAnsi" w:hAnsiTheme="minorHAnsi"/>
          <w:bCs/>
          <w:sz w:val="28"/>
          <w:u w:val="single"/>
        </w:rPr>
        <w:t>Cart Management</w:t>
      </w:r>
    </w:p>
    <w:p w:rsidR="00A86734" w:rsidRDefault="00A86734" w:rsidP="00592FB5">
      <w:pPr>
        <w:pStyle w:val="Standard"/>
        <w:rPr>
          <w:rFonts w:asciiTheme="minorHAnsi" w:hAnsiTheme="minorHAnsi"/>
          <w:bCs/>
          <w:sz w:val="28"/>
        </w:rPr>
      </w:pPr>
    </w:p>
    <w:p w:rsidR="00A86734" w:rsidRPr="00A86734" w:rsidRDefault="00A86734" w:rsidP="00A86734">
      <w:pPr>
        <w:pStyle w:val="Standard"/>
        <w:rPr>
          <w:rFonts w:asciiTheme="minorHAnsi" w:hAnsiTheme="minorHAnsi"/>
          <w:bCs/>
          <w:sz w:val="28"/>
        </w:rPr>
      </w:pPr>
      <w:r w:rsidRPr="00A86734">
        <w:rPr>
          <w:rFonts w:asciiTheme="minorHAnsi" w:hAnsiTheme="minorHAnsi"/>
          <w:bCs/>
          <w:sz w:val="28"/>
        </w:rPr>
        <w:t xml:space="preserve">If the customer wants to buy more than one </w:t>
      </w:r>
      <w:r>
        <w:rPr>
          <w:rFonts w:asciiTheme="minorHAnsi" w:hAnsiTheme="minorHAnsi"/>
          <w:bCs/>
          <w:sz w:val="28"/>
        </w:rPr>
        <w:t>product</w:t>
      </w:r>
      <w:r w:rsidRPr="00A86734">
        <w:rPr>
          <w:rFonts w:asciiTheme="minorHAnsi" w:hAnsiTheme="minorHAnsi"/>
          <w:bCs/>
          <w:sz w:val="28"/>
        </w:rPr>
        <w:t xml:space="preserve"> the customer stores all those </w:t>
      </w:r>
      <w:r>
        <w:rPr>
          <w:rFonts w:asciiTheme="minorHAnsi" w:hAnsiTheme="minorHAnsi"/>
          <w:bCs/>
          <w:sz w:val="28"/>
        </w:rPr>
        <w:t>products</w:t>
      </w:r>
      <w:r w:rsidRPr="00A86734">
        <w:rPr>
          <w:rFonts w:asciiTheme="minorHAnsi" w:hAnsiTheme="minorHAnsi"/>
          <w:bCs/>
          <w:sz w:val="28"/>
        </w:rPr>
        <w:t xml:space="preserve"> in to the cart. This cart contains all the </w:t>
      </w:r>
      <w:r>
        <w:rPr>
          <w:rFonts w:asciiTheme="minorHAnsi" w:hAnsiTheme="minorHAnsi"/>
          <w:bCs/>
          <w:sz w:val="28"/>
        </w:rPr>
        <w:t>products</w:t>
      </w:r>
      <w:r w:rsidRPr="00A86734">
        <w:rPr>
          <w:rFonts w:asciiTheme="minorHAnsi" w:hAnsiTheme="minorHAnsi"/>
          <w:bCs/>
          <w:sz w:val="28"/>
        </w:rPr>
        <w:t xml:space="preserve"> that </w:t>
      </w:r>
      <w:r w:rsidR="00C336B3" w:rsidRPr="00A86734">
        <w:rPr>
          <w:rFonts w:asciiTheme="minorHAnsi" w:hAnsiTheme="minorHAnsi"/>
          <w:bCs/>
          <w:sz w:val="28"/>
        </w:rPr>
        <w:t xml:space="preserve">customer </w:t>
      </w:r>
      <w:r w:rsidRPr="00A86734">
        <w:rPr>
          <w:rFonts w:asciiTheme="minorHAnsi" w:hAnsiTheme="minorHAnsi"/>
          <w:bCs/>
          <w:sz w:val="28"/>
        </w:rPr>
        <w:t>has selected for.</w:t>
      </w:r>
    </w:p>
    <w:p w:rsidR="00A86734" w:rsidRPr="00A86734" w:rsidRDefault="00A86734" w:rsidP="00A86734">
      <w:pPr>
        <w:pStyle w:val="Standard"/>
        <w:rPr>
          <w:rFonts w:asciiTheme="minorHAnsi" w:hAnsiTheme="minorHAnsi"/>
          <w:bCs/>
          <w:sz w:val="28"/>
        </w:rPr>
      </w:pPr>
    </w:p>
    <w:p w:rsidR="00A86734" w:rsidRDefault="00A86734" w:rsidP="00C336B3">
      <w:pPr>
        <w:pStyle w:val="Standard"/>
        <w:rPr>
          <w:rFonts w:asciiTheme="minorHAnsi" w:hAnsiTheme="minorHAnsi"/>
          <w:bCs/>
          <w:sz w:val="28"/>
        </w:rPr>
      </w:pPr>
      <w:r w:rsidRPr="00A86734">
        <w:rPr>
          <w:rFonts w:asciiTheme="minorHAnsi" w:hAnsiTheme="minorHAnsi"/>
          <w:bCs/>
          <w:sz w:val="28"/>
        </w:rPr>
        <w:t>A customer has to checkout</w:t>
      </w:r>
      <w:r w:rsidR="00C336B3">
        <w:rPr>
          <w:rFonts w:asciiTheme="minorHAnsi" w:hAnsiTheme="minorHAnsi"/>
          <w:bCs/>
          <w:sz w:val="28"/>
        </w:rPr>
        <w:t xml:space="preserve"> enquiry</w:t>
      </w:r>
      <w:r w:rsidRPr="00A86734">
        <w:rPr>
          <w:rFonts w:asciiTheme="minorHAnsi" w:hAnsiTheme="minorHAnsi"/>
          <w:bCs/>
          <w:sz w:val="28"/>
        </w:rPr>
        <w:t xml:space="preserve"> after he adds </w:t>
      </w:r>
      <w:r w:rsidR="00C336B3">
        <w:rPr>
          <w:rFonts w:asciiTheme="minorHAnsi" w:hAnsiTheme="minorHAnsi"/>
          <w:bCs/>
          <w:sz w:val="28"/>
        </w:rPr>
        <w:t>products</w:t>
      </w:r>
      <w:r w:rsidRPr="00A86734">
        <w:rPr>
          <w:rFonts w:asciiTheme="minorHAnsi" w:hAnsiTheme="minorHAnsi"/>
          <w:bCs/>
          <w:sz w:val="28"/>
        </w:rPr>
        <w:t xml:space="preserve"> to cart.</w:t>
      </w:r>
      <w:r w:rsidR="00C336B3">
        <w:rPr>
          <w:rFonts w:asciiTheme="minorHAnsi" w:hAnsiTheme="minorHAnsi"/>
          <w:bCs/>
          <w:sz w:val="28"/>
        </w:rPr>
        <w:t xml:space="preserve"> After that the will get an enquiry form for filling required informations and contact details with email and phone number.</w:t>
      </w:r>
    </w:p>
    <w:p w:rsidR="00C336B3" w:rsidRDefault="00C336B3" w:rsidP="00C336B3">
      <w:pPr>
        <w:pStyle w:val="Standard"/>
        <w:rPr>
          <w:rFonts w:asciiTheme="minorHAnsi" w:hAnsiTheme="minorHAnsi"/>
          <w:bCs/>
          <w:sz w:val="28"/>
        </w:rPr>
      </w:pPr>
    </w:p>
    <w:p w:rsidR="00C336B3" w:rsidRDefault="00C336B3" w:rsidP="00C336B3">
      <w:pPr>
        <w:pStyle w:val="Standard"/>
        <w:rPr>
          <w:rFonts w:asciiTheme="minorHAnsi" w:hAnsiTheme="minorHAnsi"/>
          <w:bCs/>
          <w:sz w:val="28"/>
        </w:rPr>
      </w:pPr>
      <w:r>
        <w:rPr>
          <w:rFonts w:asciiTheme="minorHAnsi" w:hAnsiTheme="minorHAnsi"/>
          <w:bCs/>
          <w:sz w:val="28"/>
        </w:rPr>
        <w:t>And finally they will be redirected to the thank you page.</w:t>
      </w:r>
    </w:p>
    <w:p w:rsidR="00C336B3" w:rsidRDefault="00C336B3" w:rsidP="00C336B3">
      <w:pPr>
        <w:pStyle w:val="Standard"/>
        <w:rPr>
          <w:rFonts w:asciiTheme="minorHAnsi" w:hAnsiTheme="minorHAnsi"/>
          <w:bCs/>
          <w:sz w:val="28"/>
        </w:rPr>
      </w:pPr>
    </w:p>
    <w:p w:rsidR="00C336B3" w:rsidRPr="00C336B3" w:rsidRDefault="00C336B3" w:rsidP="00C336B3">
      <w:pPr>
        <w:pStyle w:val="Standard"/>
        <w:rPr>
          <w:rFonts w:asciiTheme="minorHAnsi" w:hAnsiTheme="minorHAnsi"/>
          <w:bCs/>
          <w:sz w:val="28"/>
          <w:u w:val="single"/>
        </w:rPr>
      </w:pPr>
      <w:r w:rsidRPr="00C336B3">
        <w:rPr>
          <w:rFonts w:asciiTheme="minorHAnsi" w:hAnsiTheme="minorHAnsi"/>
          <w:bCs/>
          <w:sz w:val="28"/>
          <w:u w:val="single"/>
        </w:rPr>
        <w:t>Banner Management</w:t>
      </w:r>
    </w:p>
    <w:p w:rsidR="00C336B3" w:rsidRDefault="00C336B3" w:rsidP="00C336B3">
      <w:pPr>
        <w:pStyle w:val="Standard"/>
        <w:rPr>
          <w:rFonts w:asciiTheme="minorHAnsi" w:hAnsiTheme="minorHAnsi"/>
          <w:bCs/>
          <w:sz w:val="28"/>
        </w:rPr>
      </w:pPr>
    </w:p>
    <w:p w:rsidR="00C336B3" w:rsidRDefault="00C336B3" w:rsidP="00C336B3">
      <w:pPr>
        <w:pStyle w:val="Standard"/>
        <w:rPr>
          <w:rFonts w:asciiTheme="minorHAnsi" w:hAnsiTheme="minorHAnsi"/>
          <w:bCs/>
          <w:sz w:val="28"/>
        </w:rPr>
      </w:pPr>
      <w:r>
        <w:rPr>
          <w:rFonts w:asciiTheme="minorHAnsi" w:hAnsiTheme="minorHAnsi"/>
          <w:bCs/>
          <w:sz w:val="28"/>
        </w:rPr>
        <w:t>In banner management, admin can upload different types of images called banner as we have designed home page having multiple banner scrolling with same speed, gives user aware of the current offers and discounts, gives website a new look also, by clicking on banner user can redirected to another page as well as product, link also can be given by admin.</w:t>
      </w:r>
    </w:p>
    <w:p w:rsidR="00C336B3" w:rsidRDefault="00C336B3" w:rsidP="00C336B3">
      <w:pPr>
        <w:pStyle w:val="Standard"/>
        <w:rPr>
          <w:rFonts w:asciiTheme="minorHAnsi" w:hAnsiTheme="minorHAnsi"/>
          <w:bCs/>
          <w:sz w:val="28"/>
        </w:rPr>
      </w:pPr>
    </w:p>
    <w:p w:rsidR="00C336B3" w:rsidRPr="00C336B3" w:rsidRDefault="00C336B3" w:rsidP="00C336B3">
      <w:pPr>
        <w:pStyle w:val="Standard"/>
        <w:rPr>
          <w:rFonts w:asciiTheme="minorHAnsi" w:hAnsiTheme="minorHAnsi"/>
          <w:bCs/>
          <w:sz w:val="28"/>
          <w:u w:val="single"/>
        </w:rPr>
      </w:pPr>
      <w:r w:rsidRPr="00C336B3">
        <w:rPr>
          <w:rFonts w:asciiTheme="minorHAnsi" w:hAnsiTheme="minorHAnsi"/>
          <w:bCs/>
          <w:sz w:val="28"/>
          <w:u w:val="single"/>
        </w:rPr>
        <w:t>Ads Management</w:t>
      </w:r>
    </w:p>
    <w:p w:rsidR="00C336B3" w:rsidRDefault="00C336B3" w:rsidP="00C336B3">
      <w:pPr>
        <w:pStyle w:val="Standard"/>
        <w:rPr>
          <w:rFonts w:asciiTheme="minorHAnsi" w:hAnsiTheme="minorHAnsi"/>
          <w:bCs/>
          <w:sz w:val="28"/>
        </w:rPr>
      </w:pPr>
    </w:p>
    <w:p w:rsidR="00C336B3" w:rsidRDefault="00C336B3" w:rsidP="00C336B3">
      <w:pPr>
        <w:pStyle w:val="Standard"/>
        <w:rPr>
          <w:rFonts w:asciiTheme="minorHAnsi" w:hAnsiTheme="minorHAnsi"/>
          <w:bCs/>
          <w:sz w:val="28"/>
        </w:rPr>
      </w:pPr>
      <w:r>
        <w:rPr>
          <w:rFonts w:asciiTheme="minorHAnsi" w:hAnsiTheme="minorHAnsi"/>
          <w:bCs/>
          <w:sz w:val="28"/>
        </w:rPr>
        <w:t>Ads Management is the same as banner management but it will be display in all pages with different sizes and on different places, ads of other websites and of anything that will uploaded by admin and also permitted by admin, admin can earn little bit more by the help of Ads module. By giving ads on his website of different other businesses taking money from them.</w:t>
      </w:r>
    </w:p>
    <w:p w:rsidR="00C336B3" w:rsidRDefault="00C336B3" w:rsidP="00C336B3">
      <w:pPr>
        <w:pStyle w:val="Standard"/>
        <w:rPr>
          <w:rFonts w:asciiTheme="minorHAnsi" w:hAnsiTheme="minorHAnsi"/>
          <w:bCs/>
          <w:sz w:val="28"/>
        </w:rPr>
      </w:pPr>
    </w:p>
    <w:p w:rsidR="00C336B3" w:rsidRPr="00C336B3" w:rsidRDefault="00C336B3" w:rsidP="00C336B3">
      <w:pPr>
        <w:pStyle w:val="Standard"/>
        <w:rPr>
          <w:rFonts w:asciiTheme="minorHAnsi" w:hAnsiTheme="minorHAnsi"/>
          <w:bCs/>
          <w:sz w:val="28"/>
          <w:u w:val="single"/>
        </w:rPr>
      </w:pPr>
      <w:r w:rsidRPr="00C336B3">
        <w:rPr>
          <w:rFonts w:asciiTheme="minorHAnsi" w:hAnsiTheme="minorHAnsi"/>
          <w:bCs/>
          <w:sz w:val="28"/>
          <w:u w:val="single"/>
        </w:rPr>
        <w:t>FAQ Management</w:t>
      </w:r>
    </w:p>
    <w:p w:rsidR="00C336B3" w:rsidRDefault="00C336B3" w:rsidP="00C336B3">
      <w:pPr>
        <w:pStyle w:val="Standard"/>
        <w:rPr>
          <w:rFonts w:asciiTheme="minorHAnsi" w:hAnsiTheme="minorHAnsi"/>
          <w:bCs/>
          <w:sz w:val="28"/>
        </w:rPr>
      </w:pPr>
    </w:p>
    <w:p w:rsidR="00C336B3" w:rsidRPr="00C336B3" w:rsidRDefault="00C336B3" w:rsidP="00C336B3">
      <w:pPr>
        <w:pStyle w:val="Standard"/>
        <w:rPr>
          <w:rFonts w:asciiTheme="minorHAnsi" w:hAnsiTheme="minorHAnsi"/>
          <w:bCs/>
          <w:sz w:val="28"/>
        </w:rPr>
      </w:pPr>
      <w:r w:rsidRPr="00C336B3">
        <w:rPr>
          <w:rFonts w:asciiTheme="minorHAnsi" w:hAnsiTheme="minorHAnsi"/>
          <w:bCs/>
          <w:sz w:val="28"/>
        </w:rPr>
        <w:t>This module manages the frequently asked questions.In the frontend</w:t>
      </w:r>
      <w:r>
        <w:rPr>
          <w:rFonts w:asciiTheme="minorHAnsi" w:hAnsiTheme="minorHAnsi"/>
          <w:bCs/>
          <w:sz w:val="28"/>
        </w:rPr>
        <w:t xml:space="preserve"> customer</w:t>
      </w:r>
      <w:r w:rsidRPr="00C336B3">
        <w:rPr>
          <w:rFonts w:asciiTheme="minorHAnsi" w:hAnsiTheme="minorHAnsi"/>
          <w:bCs/>
          <w:sz w:val="28"/>
        </w:rPr>
        <w:t xml:space="preserve"> can view FAQs by clicking on the FAQ category on the site.In faq page all the question answer are display which are added by a admin and which are visible. User can do enquiry if he/she is having some queries or doubts. </w:t>
      </w:r>
      <w:r>
        <w:rPr>
          <w:rFonts w:asciiTheme="minorHAnsi" w:hAnsiTheme="minorHAnsi"/>
          <w:bCs/>
          <w:sz w:val="28"/>
        </w:rPr>
        <w:t>All these FAQs are been generated based on the queries received from the customers.</w:t>
      </w:r>
    </w:p>
    <w:p w:rsidR="00C336B3" w:rsidRPr="00A86734" w:rsidRDefault="00C336B3" w:rsidP="00C336B3">
      <w:pPr>
        <w:pStyle w:val="Standard"/>
        <w:rPr>
          <w:rFonts w:asciiTheme="minorHAnsi" w:hAnsiTheme="minorHAnsi"/>
          <w:bCs/>
          <w:sz w:val="28"/>
        </w:rPr>
      </w:pPr>
    </w:p>
    <w:p w:rsidR="00A86734" w:rsidRPr="00A86734" w:rsidRDefault="00A86734" w:rsidP="00A86734">
      <w:pPr>
        <w:pStyle w:val="Standard"/>
        <w:rPr>
          <w:rFonts w:asciiTheme="minorHAnsi" w:hAnsiTheme="minorHAnsi"/>
          <w:bCs/>
          <w:sz w:val="28"/>
        </w:rPr>
      </w:pPr>
    </w:p>
    <w:p w:rsidR="00A86734" w:rsidRPr="00C336B3" w:rsidRDefault="00C336B3" w:rsidP="00592FB5">
      <w:pPr>
        <w:pStyle w:val="Standard"/>
        <w:rPr>
          <w:rFonts w:asciiTheme="minorHAnsi" w:hAnsiTheme="minorHAnsi"/>
          <w:bCs/>
          <w:sz w:val="28"/>
          <w:u w:val="single"/>
        </w:rPr>
      </w:pPr>
      <w:r w:rsidRPr="00C336B3">
        <w:rPr>
          <w:rFonts w:asciiTheme="minorHAnsi" w:hAnsiTheme="minorHAnsi"/>
          <w:bCs/>
          <w:sz w:val="28"/>
          <w:u w:val="single"/>
        </w:rPr>
        <w:t>Content management</w:t>
      </w:r>
    </w:p>
    <w:p w:rsidR="002B05DB" w:rsidRDefault="002B05DB" w:rsidP="00592FB5">
      <w:pPr>
        <w:pStyle w:val="Standard"/>
        <w:rPr>
          <w:rFonts w:asciiTheme="minorHAnsi" w:hAnsiTheme="minorHAnsi"/>
          <w:bCs/>
          <w:sz w:val="28"/>
        </w:rPr>
      </w:pPr>
    </w:p>
    <w:p w:rsidR="00C336B3" w:rsidRDefault="00C336B3" w:rsidP="00592FB5">
      <w:pPr>
        <w:pStyle w:val="Standard"/>
        <w:rPr>
          <w:rFonts w:asciiTheme="minorHAnsi" w:hAnsiTheme="minorHAnsi"/>
          <w:bCs/>
          <w:sz w:val="28"/>
        </w:rPr>
      </w:pPr>
      <w:r>
        <w:rPr>
          <w:rFonts w:asciiTheme="minorHAnsi" w:hAnsiTheme="minorHAnsi"/>
          <w:bCs/>
          <w:sz w:val="28"/>
        </w:rPr>
        <w:t>Content management is the module to manage textual content of the website pages like terms and conditions, privacy policy, about us and contact us.</w:t>
      </w:r>
    </w:p>
    <w:p w:rsidR="004B1726" w:rsidRDefault="00C336B3" w:rsidP="00592FB5">
      <w:pPr>
        <w:pStyle w:val="Standard"/>
        <w:rPr>
          <w:bCs/>
          <w:sz w:val="28"/>
        </w:rPr>
      </w:pPr>
      <w:r>
        <w:rPr>
          <w:rFonts w:asciiTheme="minorHAnsi" w:hAnsiTheme="minorHAnsi"/>
          <w:bCs/>
          <w:sz w:val="28"/>
        </w:rPr>
        <w:t xml:space="preserve">For using content management in our website requires some knowledge of html tags, as out website is designed in these language, </w:t>
      </w:r>
      <w:r w:rsidR="00FA219B">
        <w:rPr>
          <w:rFonts w:asciiTheme="minorHAnsi" w:hAnsiTheme="minorHAnsi"/>
          <w:bCs/>
          <w:sz w:val="28"/>
        </w:rPr>
        <w:t>Html tags will be there between these textual content, for this we have used external plugin of CK</w:t>
      </w:r>
      <w:r w:rsidR="004B1726">
        <w:rPr>
          <w:rFonts w:asciiTheme="minorHAnsi" w:hAnsiTheme="minorHAnsi"/>
          <w:bCs/>
          <w:sz w:val="28"/>
        </w:rPr>
        <w:t xml:space="preserve"> </w:t>
      </w:r>
      <w:r w:rsidR="00FA219B">
        <w:rPr>
          <w:rFonts w:asciiTheme="minorHAnsi" w:hAnsiTheme="minorHAnsi"/>
          <w:bCs/>
          <w:sz w:val="28"/>
        </w:rPr>
        <w:t>editor to edit the text of the particular page from backend.</w:t>
      </w:r>
      <w:r w:rsidR="004B1726" w:rsidRPr="004B1726">
        <w:rPr>
          <w:bCs/>
          <w:sz w:val="28"/>
        </w:rPr>
        <w:t xml:space="preserve"> </w:t>
      </w:r>
    </w:p>
    <w:p w:rsidR="004B1726" w:rsidRDefault="004B1726" w:rsidP="00592FB5">
      <w:pPr>
        <w:pStyle w:val="Standard"/>
        <w:rPr>
          <w:bCs/>
          <w:sz w:val="28"/>
        </w:rPr>
      </w:pPr>
    </w:p>
    <w:p w:rsidR="004B1726" w:rsidRDefault="004B1726" w:rsidP="00592FB5">
      <w:pPr>
        <w:pStyle w:val="Standard"/>
        <w:rPr>
          <w:bCs/>
          <w:sz w:val="28"/>
        </w:rPr>
      </w:pPr>
    </w:p>
    <w:p w:rsidR="00C336B3" w:rsidRDefault="004B1726" w:rsidP="00592FB5">
      <w:pPr>
        <w:pStyle w:val="Standard"/>
        <w:rPr>
          <w:rFonts w:asciiTheme="minorHAnsi" w:hAnsiTheme="minorHAnsi"/>
          <w:bCs/>
          <w:sz w:val="28"/>
        </w:rPr>
      </w:pPr>
      <w:r>
        <w:rPr>
          <w:bCs/>
          <w:noProof/>
          <w:sz w:val="28"/>
          <w:lang w:eastAsia="en-US" w:bidi="ar-SA"/>
        </w:rPr>
        <w:drawing>
          <wp:inline distT="0" distB="0" distL="0" distR="0">
            <wp:extent cx="5731510" cy="27813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t="8284" b="5325"/>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4B1726" w:rsidRDefault="004B1726" w:rsidP="00592FB5">
      <w:pPr>
        <w:pStyle w:val="Standard"/>
        <w:rPr>
          <w:rFonts w:asciiTheme="minorHAnsi" w:hAnsiTheme="minorHAnsi"/>
          <w:bCs/>
          <w:sz w:val="28"/>
        </w:rPr>
      </w:pPr>
    </w:p>
    <w:p w:rsidR="004B1726" w:rsidRDefault="004B1726" w:rsidP="00592FB5">
      <w:pPr>
        <w:pStyle w:val="Standard"/>
        <w:rPr>
          <w:rFonts w:asciiTheme="minorHAnsi" w:hAnsiTheme="minorHAnsi"/>
          <w:bCs/>
          <w:sz w:val="28"/>
        </w:rPr>
      </w:pPr>
      <w:r>
        <w:rPr>
          <w:bCs/>
          <w:noProof/>
          <w:sz w:val="28"/>
          <w:lang w:eastAsia="en-US" w:bidi="ar-SA"/>
        </w:rPr>
        <w:drawing>
          <wp:inline distT="0" distB="0" distL="0" distR="0">
            <wp:extent cx="5731510" cy="27908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t="7692" b="5621"/>
                    <a:stretch>
                      <a:fillRect/>
                    </a:stretch>
                  </pic:blipFill>
                  <pic:spPr bwMode="auto">
                    <a:xfrm>
                      <a:off x="0" y="0"/>
                      <a:ext cx="5731510" cy="2790825"/>
                    </a:xfrm>
                    <a:prstGeom prst="rect">
                      <a:avLst/>
                    </a:prstGeom>
                    <a:noFill/>
                    <a:ln w="9525">
                      <a:noFill/>
                      <a:miter lim="800000"/>
                      <a:headEnd/>
                      <a:tailEnd/>
                    </a:ln>
                  </pic:spPr>
                </pic:pic>
              </a:graphicData>
            </a:graphic>
          </wp:inline>
        </w:drawing>
      </w:r>
    </w:p>
    <w:p w:rsidR="004B1726" w:rsidRDefault="004B1726" w:rsidP="00592FB5">
      <w:pPr>
        <w:pStyle w:val="Standard"/>
        <w:rPr>
          <w:rFonts w:asciiTheme="minorHAnsi" w:hAnsiTheme="minorHAnsi"/>
          <w:bCs/>
          <w:sz w:val="28"/>
        </w:rPr>
      </w:pPr>
    </w:p>
    <w:p w:rsidR="004B1726" w:rsidRDefault="004B1726" w:rsidP="00592FB5">
      <w:pPr>
        <w:pStyle w:val="Standard"/>
        <w:rPr>
          <w:rFonts w:asciiTheme="minorHAnsi" w:hAnsiTheme="minorHAnsi"/>
          <w:bCs/>
          <w:sz w:val="28"/>
        </w:rPr>
      </w:pPr>
      <w:r>
        <w:rPr>
          <w:bCs/>
          <w:noProof/>
          <w:sz w:val="28"/>
          <w:lang w:eastAsia="en-US" w:bidi="ar-SA"/>
        </w:rPr>
        <w:lastRenderedPageBreak/>
        <w:drawing>
          <wp:inline distT="0" distB="0" distL="0" distR="0">
            <wp:extent cx="5731510" cy="278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t="8284" b="5325"/>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4B1726" w:rsidRDefault="004B1726" w:rsidP="00592FB5">
      <w:pPr>
        <w:pStyle w:val="Standard"/>
        <w:rPr>
          <w:rFonts w:asciiTheme="minorHAnsi" w:hAnsiTheme="minorHAnsi"/>
          <w:bCs/>
          <w:sz w:val="28"/>
        </w:rPr>
      </w:pPr>
    </w:p>
    <w:p w:rsidR="004B1726" w:rsidRDefault="004B1726" w:rsidP="00592FB5">
      <w:pPr>
        <w:pStyle w:val="Standard"/>
        <w:rPr>
          <w:rFonts w:asciiTheme="minorHAnsi" w:hAnsiTheme="minorHAnsi"/>
          <w:bCs/>
          <w:sz w:val="28"/>
        </w:rPr>
      </w:pPr>
      <w:r>
        <w:rPr>
          <w:bCs/>
          <w:noProof/>
          <w:sz w:val="28"/>
          <w:lang w:eastAsia="en-US" w:bidi="ar-SA"/>
        </w:rPr>
        <w:drawing>
          <wp:inline distT="0" distB="0" distL="0" distR="0">
            <wp:extent cx="5731510" cy="277177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t="8876" b="5030"/>
                    <a:stretch>
                      <a:fillRect/>
                    </a:stretch>
                  </pic:blipFill>
                  <pic:spPr bwMode="auto">
                    <a:xfrm>
                      <a:off x="0" y="0"/>
                      <a:ext cx="5731510" cy="2771775"/>
                    </a:xfrm>
                    <a:prstGeom prst="rect">
                      <a:avLst/>
                    </a:prstGeom>
                    <a:noFill/>
                    <a:ln w="9525">
                      <a:noFill/>
                      <a:miter lim="800000"/>
                      <a:headEnd/>
                      <a:tailEnd/>
                    </a:ln>
                  </pic:spPr>
                </pic:pic>
              </a:graphicData>
            </a:graphic>
          </wp:inline>
        </w:drawing>
      </w:r>
    </w:p>
    <w:p w:rsidR="004B1726" w:rsidRDefault="004B1726" w:rsidP="00592FB5">
      <w:pPr>
        <w:pStyle w:val="Standard"/>
        <w:rPr>
          <w:rFonts w:asciiTheme="minorHAnsi" w:hAnsiTheme="minorHAnsi"/>
          <w:bCs/>
          <w:sz w:val="28"/>
        </w:rPr>
      </w:pPr>
    </w:p>
    <w:p w:rsidR="004B1726" w:rsidRDefault="004B1726" w:rsidP="00592FB5">
      <w:pPr>
        <w:pStyle w:val="Standard"/>
        <w:rPr>
          <w:rFonts w:asciiTheme="minorHAnsi" w:hAnsiTheme="minorHAnsi"/>
          <w:bCs/>
          <w:sz w:val="28"/>
        </w:rPr>
      </w:pPr>
      <w:r>
        <w:rPr>
          <w:bCs/>
          <w:noProof/>
          <w:sz w:val="28"/>
          <w:lang w:eastAsia="en-US" w:bidi="ar-SA"/>
        </w:rPr>
        <w:drawing>
          <wp:inline distT="0" distB="0" distL="0" distR="0">
            <wp:extent cx="5731510" cy="271462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t="9763" b="5917"/>
                    <a:stretch>
                      <a:fillRect/>
                    </a:stretch>
                  </pic:blipFill>
                  <pic:spPr bwMode="auto">
                    <a:xfrm>
                      <a:off x="0" y="0"/>
                      <a:ext cx="5731510" cy="2714625"/>
                    </a:xfrm>
                    <a:prstGeom prst="rect">
                      <a:avLst/>
                    </a:prstGeom>
                    <a:noFill/>
                    <a:ln w="9525">
                      <a:noFill/>
                      <a:miter lim="800000"/>
                      <a:headEnd/>
                      <a:tailEnd/>
                    </a:ln>
                  </pic:spPr>
                </pic:pic>
              </a:graphicData>
            </a:graphic>
          </wp:inline>
        </w:drawing>
      </w:r>
    </w:p>
    <w:p w:rsidR="004B1726" w:rsidRDefault="004B1726" w:rsidP="00592FB5">
      <w:pPr>
        <w:pStyle w:val="Standard"/>
        <w:rPr>
          <w:rFonts w:asciiTheme="minorHAnsi" w:hAnsiTheme="minorHAnsi"/>
          <w:bCs/>
          <w:sz w:val="28"/>
        </w:rPr>
      </w:pPr>
    </w:p>
    <w:p w:rsidR="003B3509" w:rsidRDefault="003B3509" w:rsidP="00592FB5">
      <w:pPr>
        <w:pStyle w:val="Standard"/>
        <w:rPr>
          <w:bCs/>
          <w:noProof/>
          <w:sz w:val="28"/>
          <w:lang w:eastAsia="en-US" w:bidi="ar-SA"/>
        </w:rPr>
      </w:pPr>
    </w:p>
    <w:p w:rsidR="004B1726" w:rsidRDefault="004B1726" w:rsidP="00592FB5">
      <w:pPr>
        <w:pStyle w:val="Standard"/>
        <w:rPr>
          <w:rFonts w:asciiTheme="minorHAnsi" w:hAnsiTheme="minorHAnsi"/>
          <w:bCs/>
          <w:sz w:val="28"/>
        </w:rPr>
      </w:pPr>
      <w:r>
        <w:rPr>
          <w:bCs/>
          <w:noProof/>
          <w:sz w:val="28"/>
          <w:lang w:eastAsia="en-US" w:bidi="ar-SA"/>
        </w:rPr>
        <w:lastRenderedPageBreak/>
        <w:drawing>
          <wp:inline distT="0" distB="0" distL="0" distR="0">
            <wp:extent cx="5731510" cy="27813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t="7988" b="5621"/>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3B3509" w:rsidRDefault="003B3509" w:rsidP="00592FB5">
      <w:pPr>
        <w:pStyle w:val="Standard"/>
        <w:rPr>
          <w:rFonts w:asciiTheme="minorHAnsi" w:hAnsiTheme="minorHAnsi"/>
          <w:bCs/>
          <w:sz w:val="28"/>
        </w:rPr>
      </w:pPr>
    </w:p>
    <w:p w:rsidR="003B3509" w:rsidRDefault="003B3509" w:rsidP="00592FB5">
      <w:pPr>
        <w:pStyle w:val="Standard"/>
        <w:rPr>
          <w:rFonts w:asciiTheme="minorHAnsi" w:hAnsiTheme="minorHAnsi"/>
          <w:bCs/>
          <w:sz w:val="28"/>
        </w:rPr>
      </w:pPr>
      <w:r>
        <w:rPr>
          <w:bCs/>
          <w:noProof/>
          <w:sz w:val="28"/>
          <w:lang w:eastAsia="en-US" w:bidi="ar-SA"/>
        </w:rPr>
        <w:drawing>
          <wp:inline distT="0" distB="0" distL="0" distR="0">
            <wp:extent cx="5731510" cy="276225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t="7988" b="6213"/>
                    <a:stretch>
                      <a:fillRect/>
                    </a:stretch>
                  </pic:blipFill>
                  <pic:spPr bwMode="auto">
                    <a:xfrm>
                      <a:off x="0" y="0"/>
                      <a:ext cx="5731510" cy="2762250"/>
                    </a:xfrm>
                    <a:prstGeom prst="rect">
                      <a:avLst/>
                    </a:prstGeom>
                    <a:noFill/>
                    <a:ln w="9525">
                      <a:noFill/>
                      <a:miter lim="800000"/>
                      <a:headEnd/>
                      <a:tailEnd/>
                    </a:ln>
                  </pic:spPr>
                </pic:pic>
              </a:graphicData>
            </a:graphic>
          </wp:inline>
        </w:drawing>
      </w:r>
    </w:p>
    <w:p w:rsidR="003B3509" w:rsidRDefault="003B3509" w:rsidP="00592FB5">
      <w:pPr>
        <w:pStyle w:val="Standard"/>
        <w:rPr>
          <w:rFonts w:asciiTheme="minorHAnsi" w:hAnsiTheme="minorHAnsi"/>
          <w:bCs/>
          <w:sz w:val="28"/>
        </w:rPr>
      </w:pPr>
    </w:p>
    <w:p w:rsidR="003B3509" w:rsidRDefault="003B3509" w:rsidP="00592FB5">
      <w:pPr>
        <w:pStyle w:val="Standard"/>
        <w:rPr>
          <w:rFonts w:asciiTheme="minorHAnsi" w:hAnsiTheme="minorHAnsi"/>
          <w:bCs/>
          <w:sz w:val="28"/>
        </w:rPr>
      </w:pPr>
      <w:r>
        <w:rPr>
          <w:bCs/>
          <w:noProof/>
          <w:sz w:val="28"/>
          <w:lang w:eastAsia="en-US" w:bidi="ar-SA"/>
        </w:rPr>
        <w:drawing>
          <wp:inline distT="0" distB="0" distL="0" distR="0">
            <wp:extent cx="5731510" cy="274320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t="9467" b="5325"/>
                    <a:stretch>
                      <a:fillRect/>
                    </a:stretch>
                  </pic:blipFill>
                  <pic:spPr bwMode="auto">
                    <a:xfrm>
                      <a:off x="0" y="0"/>
                      <a:ext cx="5731510" cy="2743200"/>
                    </a:xfrm>
                    <a:prstGeom prst="rect">
                      <a:avLst/>
                    </a:prstGeom>
                    <a:noFill/>
                    <a:ln w="9525">
                      <a:noFill/>
                      <a:miter lim="800000"/>
                      <a:headEnd/>
                      <a:tailEnd/>
                    </a:ln>
                  </pic:spPr>
                </pic:pic>
              </a:graphicData>
            </a:graphic>
          </wp:inline>
        </w:drawing>
      </w:r>
    </w:p>
    <w:p w:rsidR="003B3509" w:rsidRDefault="003B3509" w:rsidP="00592FB5">
      <w:pPr>
        <w:pStyle w:val="Standard"/>
        <w:rPr>
          <w:rFonts w:asciiTheme="minorHAnsi" w:hAnsiTheme="minorHAnsi"/>
          <w:bCs/>
          <w:sz w:val="28"/>
        </w:rPr>
      </w:pPr>
    </w:p>
    <w:p w:rsidR="003B3509" w:rsidRDefault="003B3509" w:rsidP="00592FB5">
      <w:pPr>
        <w:pStyle w:val="Standard"/>
        <w:rPr>
          <w:rFonts w:asciiTheme="minorHAnsi" w:hAnsiTheme="minorHAnsi"/>
          <w:bCs/>
          <w:sz w:val="28"/>
        </w:rPr>
      </w:pPr>
      <w:r>
        <w:rPr>
          <w:bCs/>
          <w:noProof/>
          <w:sz w:val="28"/>
          <w:lang w:eastAsia="en-US" w:bidi="ar-SA"/>
        </w:rPr>
        <w:lastRenderedPageBreak/>
        <w:drawing>
          <wp:inline distT="0" distB="0" distL="0" distR="0">
            <wp:extent cx="5731510" cy="26289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t="7692" b="10651"/>
                    <a:stretch>
                      <a:fillRect/>
                    </a:stretch>
                  </pic:blipFill>
                  <pic:spPr bwMode="auto">
                    <a:xfrm>
                      <a:off x="0" y="0"/>
                      <a:ext cx="5731510" cy="2628900"/>
                    </a:xfrm>
                    <a:prstGeom prst="rect">
                      <a:avLst/>
                    </a:prstGeom>
                    <a:noFill/>
                    <a:ln w="9525">
                      <a:noFill/>
                      <a:miter lim="800000"/>
                      <a:headEnd/>
                      <a:tailEnd/>
                    </a:ln>
                  </pic:spPr>
                </pic:pic>
              </a:graphicData>
            </a:graphic>
          </wp:inline>
        </w:drawing>
      </w:r>
    </w:p>
    <w:p w:rsidR="003B3509" w:rsidRDefault="003B3509" w:rsidP="00592FB5">
      <w:pPr>
        <w:pStyle w:val="Standard"/>
        <w:rPr>
          <w:rFonts w:asciiTheme="minorHAnsi" w:hAnsiTheme="minorHAnsi"/>
          <w:bCs/>
          <w:sz w:val="28"/>
        </w:rPr>
      </w:pPr>
    </w:p>
    <w:p w:rsidR="003B3509" w:rsidRDefault="003B3509" w:rsidP="00592FB5">
      <w:pPr>
        <w:pStyle w:val="Standard"/>
        <w:rPr>
          <w:rFonts w:asciiTheme="minorHAnsi" w:hAnsiTheme="minorHAnsi"/>
          <w:bCs/>
          <w:sz w:val="28"/>
        </w:rPr>
      </w:pPr>
      <w:r>
        <w:rPr>
          <w:bCs/>
          <w:noProof/>
          <w:sz w:val="28"/>
          <w:lang w:eastAsia="en-US" w:bidi="ar-SA"/>
        </w:rPr>
        <w:drawing>
          <wp:inline distT="0" distB="0" distL="0" distR="0">
            <wp:extent cx="5731510" cy="272415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t="8580" b="6805"/>
                    <a:stretch>
                      <a:fillRect/>
                    </a:stretch>
                  </pic:blipFill>
                  <pic:spPr bwMode="auto">
                    <a:xfrm>
                      <a:off x="0" y="0"/>
                      <a:ext cx="5731510" cy="2724150"/>
                    </a:xfrm>
                    <a:prstGeom prst="rect">
                      <a:avLst/>
                    </a:prstGeom>
                    <a:noFill/>
                    <a:ln w="9525">
                      <a:noFill/>
                      <a:miter lim="800000"/>
                      <a:headEnd/>
                      <a:tailEnd/>
                    </a:ln>
                  </pic:spPr>
                </pic:pic>
              </a:graphicData>
            </a:graphic>
          </wp:inline>
        </w:drawing>
      </w:r>
    </w:p>
    <w:p w:rsidR="003B3509" w:rsidRDefault="003B3509" w:rsidP="00592FB5">
      <w:pPr>
        <w:pStyle w:val="Standard"/>
        <w:rPr>
          <w:rFonts w:asciiTheme="minorHAnsi" w:hAnsiTheme="minorHAnsi"/>
          <w:bCs/>
          <w:sz w:val="28"/>
        </w:rPr>
      </w:pPr>
    </w:p>
    <w:p w:rsidR="003B3509" w:rsidRPr="00144C3F" w:rsidRDefault="003B3509" w:rsidP="00592FB5">
      <w:pPr>
        <w:pStyle w:val="Standard"/>
        <w:rPr>
          <w:rFonts w:asciiTheme="minorHAnsi" w:hAnsiTheme="minorHAnsi"/>
          <w:bCs/>
          <w:sz w:val="28"/>
        </w:rPr>
      </w:pPr>
      <w:r>
        <w:rPr>
          <w:bCs/>
          <w:noProof/>
          <w:sz w:val="28"/>
          <w:lang w:eastAsia="en-US" w:bidi="ar-SA"/>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2781300"/>
            <wp:effectExtent l="1905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t="7396" b="6213"/>
                    <a:stretch>
                      <a:fillRect/>
                    </a:stretch>
                  </pic:blipFill>
                  <pic:spPr bwMode="auto">
                    <a:xfrm>
                      <a:off x="0" y="0"/>
                      <a:ext cx="5731510" cy="2781300"/>
                    </a:xfrm>
                    <a:prstGeom prst="rect">
                      <a:avLst/>
                    </a:prstGeom>
                    <a:noFill/>
                    <a:ln w="9525">
                      <a:noFill/>
                      <a:miter lim="800000"/>
                      <a:headEnd/>
                      <a:tailEnd/>
                    </a:ln>
                  </pic:spPr>
                </pic:pic>
              </a:graphicData>
            </a:graphic>
          </wp:anchor>
        </w:drawing>
      </w:r>
      <w:r w:rsidR="00CF520E">
        <w:rPr>
          <w:rFonts w:asciiTheme="minorHAnsi" w:hAnsiTheme="minorHAnsi"/>
          <w:bCs/>
          <w:sz w:val="28"/>
        </w:rPr>
        <w:br w:type="textWrapping" w:clear="all"/>
      </w:r>
    </w:p>
    <w:sectPr w:rsidR="003B3509" w:rsidRPr="00144C3F" w:rsidSect="00AD651A">
      <w:pgSz w:w="11906" w:h="16838"/>
      <w:pgMar w:top="709"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68B" w:rsidRDefault="00B4068B" w:rsidP="00A42799">
      <w:pPr>
        <w:spacing w:after="0" w:line="240" w:lineRule="auto"/>
      </w:pPr>
      <w:r>
        <w:separator/>
      </w:r>
    </w:p>
  </w:endnote>
  <w:endnote w:type="continuationSeparator" w:id="1">
    <w:p w:rsidR="00B4068B" w:rsidRDefault="00B4068B" w:rsidP="00A427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144D" w:rsidRDefault="0028144D">
    <w:pPr>
      <w:pStyle w:val="Footer"/>
    </w:pPr>
  </w:p>
  <w:p w:rsidR="0028144D" w:rsidRDefault="002814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68B" w:rsidRDefault="00B4068B" w:rsidP="00A42799">
      <w:pPr>
        <w:spacing w:after="0" w:line="240" w:lineRule="auto"/>
      </w:pPr>
      <w:r>
        <w:separator/>
      </w:r>
    </w:p>
  </w:footnote>
  <w:footnote w:type="continuationSeparator" w:id="1">
    <w:p w:rsidR="00B4068B" w:rsidRDefault="00B4068B" w:rsidP="00A427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E32EF71E"/>
    <w:name w:val="WW8Num1"/>
    <w:lvl w:ilvl="0">
      <w:start w:val="1"/>
      <w:numFmt w:val="decimal"/>
      <w:lvlText w:val="%1)"/>
      <w:lvlJc w:val="left"/>
      <w:pPr>
        <w:tabs>
          <w:tab w:val="num" w:pos="502"/>
        </w:tabs>
        <w:ind w:left="502" w:hanging="360"/>
      </w:pPr>
      <w:rPr>
        <w:b/>
        <w:bCs/>
        <w:sz w:val="28"/>
        <w:szCs w:val="24"/>
        <w:shd w:val="clear" w:color="auto" w:fill="auto"/>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20"/>
      <w:numFmt w:val="decimal"/>
      <w:lvlText w:val="%1)"/>
      <w:lvlJc w:val="left"/>
      <w:pPr>
        <w:tabs>
          <w:tab w:val="num" w:pos="360"/>
        </w:tabs>
        <w:ind w:left="360" w:hanging="360"/>
      </w:pPr>
    </w:lvl>
    <w:lvl w:ilvl="1">
      <w:start w:val="1"/>
      <w:numFmt w:val="decimal"/>
      <w:lvlText w:val="%2."/>
      <w:lvlJc w:val="left"/>
      <w:pPr>
        <w:tabs>
          <w:tab w:val="num" w:pos="1799"/>
        </w:tabs>
        <w:ind w:left="1799" w:hanging="360"/>
      </w:pPr>
    </w:lvl>
    <w:lvl w:ilvl="2">
      <w:start w:val="1"/>
      <w:numFmt w:val="decimal"/>
      <w:lvlText w:val="%3."/>
      <w:lvlJc w:val="left"/>
      <w:pPr>
        <w:tabs>
          <w:tab w:val="num" w:pos="2159"/>
        </w:tabs>
        <w:ind w:left="2159" w:hanging="360"/>
      </w:pPr>
    </w:lvl>
    <w:lvl w:ilvl="3">
      <w:start w:val="1"/>
      <w:numFmt w:val="decimal"/>
      <w:lvlText w:val="%4."/>
      <w:lvlJc w:val="left"/>
      <w:pPr>
        <w:tabs>
          <w:tab w:val="num" w:pos="2519"/>
        </w:tabs>
        <w:ind w:left="2519" w:hanging="360"/>
      </w:pPr>
    </w:lvl>
    <w:lvl w:ilvl="4">
      <w:start w:val="1"/>
      <w:numFmt w:val="decimal"/>
      <w:lvlText w:val="%5."/>
      <w:lvlJc w:val="left"/>
      <w:pPr>
        <w:tabs>
          <w:tab w:val="num" w:pos="2879"/>
        </w:tabs>
        <w:ind w:left="2879" w:hanging="360"/>
      </w:pPr>
    </w:lvl>
    <w:lvl w:ilvl="5">
      <w:start w:val="1"/>
      <w:numFmt w:val="decimal"/>
      <w:lvlText w:val="%6."/>
      <w:lvlJc w:val="left"/>
      <w:pPr>
        <w:tabs>
          <w:tab w:val="num" w:pos="3239"/>
        </w:tabs>
        <w:ind w:left="3239" w:hanging="360"/>
      </w:pPr>
    </w:lvl>
    <w:lvl w:ilvl="6">
      <w:start w:val="1"/>
      <w:numFmt w:val="decimal"/>
      <w:lvlText w:val="%7."/>
      <w:lvlJc w:val="left"/>
      <w:pPr>
        <w:tabs>
          <w:tab w:val="num" w:pos="3599"/>
        </w:tabs>
        <w:ind w:left="3599" w:hanging="360"/>
      </w:pPr>
    </w:lvl>
    <w:lvl w:ilvl="7">
      <w:start w:val="1"/>
      <w:numFmt w:val="decimal"/>
      <w:lvlText w:val="%8."/>
      <w:lvlJc w:val="left"/>
      <w:pPr>
        <w:tabs>
          <w:tab w:val="num" w:pos="3959"/>
        </w:tabs>
        <w:ind w:left="3959" w:hanging="360"/>
      </w:pPr>
    </w:lvl>
    <w:lvl w:ilvl="8">
      <w:start w:val="1"/>
      <w:numFmt w:val="decimal"/>
      <w:lvlText w:val="%9."/>
      <w:lvlJc w:val="left"/>
      <w:pPr>
        <w:tabs>
          <w:tab w:val="num" w:pos="4319"/>
        </w:tabs>
        <w:ind w:left="4319" w:hanging="360"/>
      </w:pPr>
    </w:lvl>
  </w:abstractNum>
  <w:abstractNum w:abstractNumId="2">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0000008"/>
    <w:multiLevelType w:val="singleLevel"/>
    <w:tmpl w:val="00000008"/>
    <w:name w:val="WW8Num7"/>
    <w:lvl w:ilvl="0">
      <w:start w:val="1"/>
      <w:numFmt w:val="bullet"/>
      <w:lvlText w:val=""/>
      <w:lvlJc w:val="left"/>
      <w:pPr>
        <w:tabs>
          <w:tab w:val="num" w:pos="0"/>
        </w:tabs>
        <w:ind w:left="1440" w:hanging="360"/>
      </w:pPr>
      <w:rPr>
        <w:rFonts w:ascii="Symbol" w:hAnsi="Symbol" w:cs="Symbol"/>
      </w:rPr>
    </w:lvl>
  </w:abstractNum>
  <w:abstractNum w:abstractNumId="4">
    <w:nsid w:val="0000000E"/>
    <w:multiLevelType w:val="singleLevel"/>
    <w:tmpl w:val="0000000E"/>
    <w:name w:val="WW8Num13"/>
    <w:lvl w:ilvl="0">
      <w:start w:val="1"/>
      <w:numFmt w:val="bullet"/>
      <w:lvlText w:val=""/>
      <w:lvlJc w:val="left"/>
      <w:pPr>
        <w:tabs>
          <w:tab w:val="num" w:pos="0"/>
        </w:tabs>
        <w:ind w:left="720" w:hanging="360"/>
      </w:pPr>
      <w:rPr>
        <w:rFonts w:ascii="Symbol" w:hAnsi="Symbol" w:cs="Symbol"/>
      </w:rPr>
    </w:lvl>
  </w:abstractNum>
  <w:abstractNum w:abstractNumId="5">
    <w:nsid w:val="0000001C"/>
    <w:multiLevelType w:val="multilevel"/>
    <w:tmpl w:val="0000001C"/>
    <w:name w:val="WW8Num27"/>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nsid w:val="0000001F"/>
    <w:multiLevelType w:val="singleLevel"/>
    <w:tmpl w:val="0000001F"/>
    <w:name w:val="WW8Num30"/>
    <w:lvl w:ilvl="0">
      <w:start w:val="1"/>
      <w:numFmt w:val="bullet"/>
      <w:lvlText w:val=""/>
      <w:lvlJc w:val="left"/>
      <w:pPr>
        <w:tabs>
          <w:tab w:val="num" w:pos="0"/>
        </w:tabs>
        <w:ind w:left="1440" w:hanging="360"/>
      </w:pPr>
      <w:rPr>
        <w:rFonts w:ascii="Symbol" w:hAnsi="Symbol" w:cs="Symbol"/>
      </w:rPr>
    </w:lvl>
  </w:abstractNum>
  <w:abstractNum w:abstractNumId="7">
    <w:nsid w:val="01FC50DB"/>
    <w:multiLevelType w:val="hybridMultilevel"/>
    <w:tmpl w:val="E9F87254"/>
    <w:lvl w:ilvl="0" w:tplc="326A6BC6">
      <w:start w:val="1"/>
      <w:numFmt w:val="upperLetter"/>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8">
    <w:nsid w:val="1BBD61B1"/>
    <w:multiLevelType w:val="hybridMultilevel"/>
    <w:tmpl w:val="20AE22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78833BA"/>
    <w:multiLevelType w:val="hybridMultilevel"/>
    <w:tmpl w:val="5D587DAC"/>
    <w:lvl w:ilvl="0" w:tplc="83942BDE">
      <w:start w:val="1"/>
      <w:numFmt w:val="upperLetter"/>
      <w:lvlText w:val="%1."/>
      <w:lvlJc w:val="left"/>
      <w:pPr>
        <w:ind w:left="2410" w:hanging="360"/>
      </w:pPr>
      <w:rPr>
        <w:rFonts w:hint="default"/>
      </w:rPr>
    </w:lvl>
    <w:lvl w:ilvl="1" w:tplc="40090019" w:tentative="1">
      <w:start w:val="1"/>
      <w:numFmt w:val="lowerLetter"/>
      <w:lvlText w:val="%2."/>
      <w:lvlJc w:val="left"/>
      <w:pPr>
        <w:ind w:left="3130" w:hanging="360"/>
      </w:pPr>
    </w:lvl>
    <w:lvl w:ilvl="2" w:tplc="4009001B" w:tentative="1">
      <w:start w:val="1"/>
      <w:numFmt w:val="lowerRoman"/>
      <w:lvlText w:val="%3."/>
      <w:lvlJc w:val="right"/>
      <w:pPr>
        <w:ind w:left="3850" w:hanging="180"/>
      </w:pPr>
    </w:lvl>
    <w:lvl w:ilvl="3" w:tplc="4009000F" w:tentative="1">
      <w:start w:val="1"/>
      <w:numFmt w:val="decimal"/>
      <w:lvlText w:val="%4."/>
      <w:lvlJc w:val="left"/>
      <w:pPr>
        <w:ind w:left="4570" w:hanging="360"/>
      </w:pPr>
    </w:lvl>
    <w:lvl w:ilvl="4" w:tplc="40090019" w:tentative="1">
      <w:start w:val="1"/>
      <w:numFmt w:val="lowerLetter"/>
      <w:lvlText w:val="%5."/>
      <w:lvlJc w:val="left"/>
      <w:pPr>
        <w:ind w:left="5290" w:hanging="360"/>
      </w:pPr>
    </w:lvl>
    <w:lvl w:ilvl="5" w:tplc="4009001B" w:tentative="1">
      <w:start w:val="1"/>
      <w:numFmt w:val="lowerRoman"/>
      <w:lvlText w:val="%6."/>
      <w:lvlJc w:val="right"/>
      <w:pPr>
        <w:ind w:left="6010" w:hanging="180"/>
      </w:pPr>
    </w:lvl>
    <w:lvl w:ilvl="6" w:tplc="4009000F" w:tentative="1">
      <w:start w:val="1"/>
      <w:numFmt w:val="decimal"/>
      <w:lvlText w:val="%7."/>
      <w:lvlJc w:val="left"/>
      <w:pPr>
        <w:ind w:left="6730" w:hanging="360"/>
      </w:pPr>
    </w:lvl>
    <w:lvl w:ilvl="7" w:tplc="40090019" w:tentative="1">
      <w:start w:val="1"/>
      <w:numFmt w:val="lowerLetter"/>
      <w:lvlText w:val="%8."/>
      <w:lvlJc w:val="left"/>
      <w:pPr>
        <w:ind w:left="7450" w:hanging="360"/>
      </w:pPr>
    </w:lvl>
    <w:lvl w:ilvl="8" w:tplc="4009001B" w:tentative="1">
      <w:start w:val="1"/>
      <w:numFmt w:val="lowerRoman"/>
      <w:lvlText w:val="%9."/>
      <w:lvlJc w:val="right"/>
      <w:pPr>
        <w:ind w:left="8170" w:hanging="180"/>
      </w:pPr>
    </w:lvl>
  </w:abstractNum>
  <w:abstractNum w:abstractNumId="10">
    <w:nsid w:val="2A5B0DC6"/>
    <w:multiLevelType w:val="hybridMultilevel"/>
    <w:tmpl w:val="A754C87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771507"/>
    <w:multiLevelType w:val="hybridMultilevel"/>
    <w:tmpl w:val="E9C0F3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1123F3D"/>
    <w:multiLevelType w:val="hybridMultilevel"/>
    <w:tmpl w:val="3462FF46"/>
    <w:lvl w:ilvl="0" w:tplc="00B2E6F8">
      <w:start w:val="1"/>
      <w:numFmt w:val="upp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3">
    <w:nsid w:val="32DE2066"/>
    <w:multiLevelType w:val="hybridMultilevel"/>
    <w:tmpl w:val="61961B2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7BD1832"/>
    <w:multiLevelType w:val="multilevel"/>
    <w:tmpl w:val="BDDC30E8"/>
    <w:styleLink w:val="WWNum4"/>
    <w:lvl w:ilvl="0">
      <w:numFmt w:val="bullet"/>
      <w:lvlText w:val="•"/>
      <w:lvlJc w:val="left"/>
      <w:pPr>
        <w:ind w:left="720" w:hanging="360"/>
      </w:pPr>
      <w:rPr>
        <w:rFonts w:ascii="Arial" w:hAnsi="Arial" w:cs="Times New Roman"/>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5">
    <w:nsid w:val="394F4C13"/>
    <w:multiLevelType w:val="hybridMultilevel"/>
    <w:tmpl w:val="CACEDAC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B834C1E"/>
    <w:multiLevelType w:val="hybridMultilevel"/>
    <w:tmpl w:val="CD50288C"/>
    <w:lvl w:ilvl="0" w:tplc="83942BDE">
      <w:start w:val="1"/>
      <w:numFmt w:val="upperLetter"/>
      <w:lvlText w:val="%1."/>
      <w:lvlJc w:val="left"/>
      <w:pPr>
        <w:ind w:left="313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3CCF0196"/>
    <w:multiLevelType w:val="hybridMultilevel"/>
    <w:tmpl w:val="BF6E7EA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14A08BF"/>
    <w:multiLevelType w:val="multilevel"/>
    <w:tmpl w:val="720498CE"/>
    <w:styleLink w:val="WWNum15"/>
    <w:lvl w:ilvl="0">
      <w:start w:val="1"/>
      <w:numFmt w:val="decimal"/>
      <w:lvlText w:val="%1)"/>
      <w:lvlJc w:val="left"/>
      <w:pPr>
        <w:ind w:left="720" w:hanging="360"/>
      </w:pPr>
      <w:rPr>
        <w:b/>
        <w:bCs/>
        <w:sz w:val="24"/>
        <w:szCs w:val="24"/>
        <w:lang w:val="en-US"/>
      </w:r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nsid w:val="41580A78"/>
    <w:multiLevelType w:val="hybridMultilevel"/>
    <w:tmpl w:val="B71671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0CC6CE3"/>
    <w:multiLevelType w:val="hybridMultilevel"/>
    <w:tmpl w:val="A2B0C26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3855330"/>
    <w:multiLevelType w:val="multilevel"/>
    <w:tmpl w:val="4C862E38"/>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55212C4E"/>
    <w:multiLevelType w:val="multilevel"/>
    <w:tmpl w:val="BE2665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0334EA1"/>
    <w:multiLevelType w:val="multilevel"/>
    <w:tmpl w:val="99060EF4"/>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606E2726"/>
    <w:multiLevelType w:val="hybridMultilevel"/>
    <w:tmpl w:val="339E81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44A0754"/>
    <w:multiLevelType w:val="multilevel"/>
    <w:tmpl w:val="8CE4A328"/>
    <w:styleLink w:val="WWNum5"/>
    <w:lvl w:ilvl="0">
      <w:numFmt w:val="bullet"/>
      <w:lvlText w:val=""/>
      <w:lvlJc w:val="left"/>
      <w:pPr>
        <w:ind w:left="720" w:hanging="360"/>
      </w:pPr>
      <w:rPr>
        <w:rFonts w:ascii="Symbol" w:hAnsi="Symbol"/>
      </w:rPr>
    </w:lvl>
    <w:lvl w:ilvl="1">
      <w:numFmt w:val="bullet"/>
      <w:lvlText w:val="•"/>
      <w:lvlJc w:val="left"/>
      <w:pPr>
        <w:ind w:left="1440" w:hanging="360"/>
      </w:pPr>
      <w:rPr>
        <w:rFonts w:ascii="Times New Roman" w:eastAsia="Calibri" w:hAnsi="Times New Roman" w:cs="Times New Roman"/>
      </w:r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nsid w:val="749C65F2"/>
    <w:multiLevelType w:val="hybridMultilevel"/>
    <w:tmpl w:val="6B229364"/>
    <w:lvl w:ilvl="0" w:tplc="83942BDE">
      <w:start w:val="1"/>
      <w:numFmt w:val="upperLetter"/>
      <w:lvlText w:val="%1."/>
      <w:lvlJc w:val="left"/>
      <w:pPr>
        <w:ind w:left="24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4"/>
  </w:num>
  <w:num w:numId="5">
    <w:abstractNumId w:val="4"/>
  </w:num>
  <w:num w:numId="6">
    <w:abstractNumId w:val="14"/>
  </w:num>
  <w:num w:numId="7">
    <w:abstractNumId w:val="23"/>
  </w:num>
  <w:num w:numId="8">
    <w:abstractNumId w:val="25"/>
  </w:num>
  <w:num w:numId="9">
    <w:abstractNumId w:val="14"/>
  </w:num>
  <w:num w:numId="10">
    <w:abstractNumId w:val="23"/>
  </w:num>
  <w:num w:numId="11">
    <w:abstractNumId w:val="10"/>
  </w:num>
  <w:num w:numId="12">
    <w:abstractNumId w:val="17"/>
  </w:num>
  <w:num w:numId="13">
    <w:abstractNumId w:val="20"/>
  </w:num>
  <w:num w:numId="14">
    <w:abstractNumId w:val="11"/>
  </w:num>
  <w:num w:numId="15">
    <w:abstractNumId w:val="0"/>
  </w:num>
  <w:num w:numId="16">
    <w:abstractNumId w:val="1"/>
  </w:num>
  <w:num w:numId="17">
    <w:abstractNumId w:val="2"/>
  </w:num>
  <w:num w:numId="18">
    <w:abstractNumId w:val="18"/>
  </w:num>
  <w:num w:numId="19">
    <w:abstractNumId w:val="18"/>
    <w:lvlOverride w:ilvl="0">
      <w:startOverride w:val="1"/>
    </w:lvlOverride>
  </w:num>
  <w:num w:numId="20">
    <w:abstractNumId w:val="8"/>
  </w:num>
  <w:num w:numId="21">
    <w:abstractNumId w:val="15"/>
  </w:num>
  <w:num w:numId="22">
    <w:abstractNumId w:val="21"/>
  </w:num>
  <w:num w:numId="23">
    <w:abstractNumId w:val="13"/>
  </w:num>
  <w:num w:numId="24">
    <w:abstractNumId w:val="19"/>
  </w:num>
  <w:num w:numId="25">
    <w:abstractNumId w:val="9"/>
  </w:num>
  <w:num w:numId="26">
    <w:abstractNumId w:val="16"/>
  </w:num>
  <w:num w:numId="27">
    <w:abstractNumId w:val="26"/>
  </w:num>
  <w:num w:numId="28">
    <w:abstractNumId w:val="7"/>
  </w:num>
  <w:num w:numId="29">
    <w:abstractNumId w:val="12"/>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949CE"/>
    <w:rsid w:val="00077EB4"/>
    <w:rsid w:val="000D00B0"/>
    <w:rsid w:val="000D6C12"/>
    <w:rsid w:val="000E71BC"/>
    <w:rsid w:val="00137C0A"/>
    <w:rsid w:val="00144C3F"/>
    <w:rsid w:val="00163A3B"/>
    <w:rsid w:val="001912DF"/>
    <w:rsid w:val="001F1D59"/>
    <w:rsid w:val="00200E66"/>
    <w:rsid w:val="00204CEC"/>
    <w:rsid w:val="00216ECD"/>
    <w:rsid w:val="002427AD"/>
    <w:rsid w:val="00267E5F"/>
    <w:rsid w:val="00277E8B"/>
    <w:rsid w:val="0028144D"/>
    <w:rsid w:val="00296A0A"/>
    <w:rsid w:val="002B05DB"/>
    <w:rsid w:val="002C2ED5"/>
    <w:rsid w:val="00375E5E"/>
    <w:rsid w:val="00394A8E"/>
    <w:rsid w:val="003B3509"/>
    <w:rsid w:val="003F01F3"/>
    <w:rsid w:val="003F796F"/>
    <w:rsid w:val="00456151"/>
    <w:rsid w:val="00456EB6"/>
    <w:rsid w:val="004A7824"/>
    <w:rsid w:val="004B091E"/>
    <w:rsid w:val="004B1726"/>
    <w:rsid w:val="004C3504"/>
    <w:rsid w:val="004D1DC6"/>
    <w:rsid w:val="00516147"/>
    <w:rsid w:val="005253AB"/>
    <w:rsid w:val="00592FB5"/>
    <w:rsid w:val="005C308B"/>
    <w:rsid w:val="005C518C"/>
    <w:rsid w:val="005F6647"/>
    <w:rsid w:val="006508C3"/>
    <w:rsid w:val="0067049C"/>
    <w:rsid w:val="006821D6"/>
    <w:rsid w:val="006A233C"/>
    <w:rsid w:val="006A781D"/>
    <w:rsid w:val="00712999"/>
    <w:rsid w:val="00750F6B"/>
    <w:rsid w:val="007C1F7F"/>
    <w:rsid w:val="007C2F2F"/>
    <w:rsid w:val="007D2BFB"/>
    <w:rsid w:val="007D35C4"/>
    <w:rsid w:val="00803062"/>
    <w:rsid w:val="00812EEA"/>
    <w:rsid w:val="0083277B"/>
    <w:rsid w:val="008D3ED2"/>
    <w:rsid w:val="008F6CDA"/>
    <w:rsid w:val="00905E1B"/>
    <w:rsid w:val="00927BA7"/>
    <w:rsid w:val="00931CDD"/>
    <w:rsid w:val="009B7538"/>
    <w:rsid w:val="00A42799"/>
    <w:rsid w:val="00A86734"/>
    <w:rsid w:val="00A90043"/>
    <w:rsid w:val="00A949CE"/>
    <w:rsid w:val="00AB2E61"/>
    <w:rsid w:val="00AD651A"/>
    <w:rsid w:val="00AF1450"/>
    <w:rsid w:val="00B4068B"/>
    <w:rsid w:val="00B738ED"/>
    <w:rsid w:val="00B81445"/>
    <w:rsid w:val="00B8703F"/>
    <w:rsid w:val="00B901CC"/>
    <w:rsid w:val="00BA60C4"/>
    <w:rsid w:val="00BB5819"/>
    <w:rsid w:val="00C336B3"/>
    <w:rsid w:val="00CC781F"/>
    <w:rsid w:val="00CE72BA"/>
    <w:rsid w:val="00CF048F"/>
    <w:rsid w:val="00CF520E"/>
    <w:rsid w:val="00D03300"/>
    <w:rsid w:val="00D620C9"/>
    <w:rsid w:val="00DC6F73"/>
    <w:rsid w:val="00DD3687"/>
    <w:rsid w:val="00DD7F93"/>
    <w:rsid w:val="00DE4122"/>
    <w:rsid w:val="00E24B37"/>
    <w:rsid w:val="00EB1251"/>
    <w:rsid w:val="00ED10A3"/>
    <w:rsid w:val="00F41D53"/>
    <w:rsid w:val="00F67F16"/>
    <w:rsid w:val="00F87199"/>
    <w:rsid w:val="00FA219B"/>
    <w:rsid w:val="00FB53BF"/>
    <w:rsid w:val="00FC4D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647"/>
  </w:style>
  <w:style w:type="paragraph" w:styleId="Heading3">
    <w:name w:val="heading 3"/>
    <w:basedOn w:val="Standard"/>
    <w:next w:val="Normal"/>
    <w:link w:val="Heading3Char"/>
    <w:rsid w:val="008D3ED2"/>
    <w:pPr>
      <w:keepNext/>
      <w:keepLines/>
      <w:spacing w:before="20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799"/>
  </w:style>
  <w:style w:type="paragraph" w:styleId="Footer">
    <w:name w:val="footer"/>
    <w:basedOn w:val="Normal"/>
    <w:link w:val="FooterChar"/>
    <w:uiPriority w:val="99"/>
    <w:unhideWhenUsed/>
    <w:rsid w:val="00A42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799"/>
  </w:style>
  <w:style w:type="paragraph" w:styleId="NoSpacing">
    <w:name w:val="No Spacing"/>
    <w:link w:val="NoSpacingChar"/>
    <w:uiPriority w:val="1"/>
    <w:qFormat/>
    <w:rsid w:val="007D2B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2BFB"/>
    <w:rPr>
      <w:rFonts w:eastAsiaTheme="minorEastAsia"/>
      <w:lang w:val="en-US"/>
    </w:rPr>
  </w:style>
  <w:style w:type="paragraph" w:styleId="PlainText">
    <w:name w:val="Plain Text"/>
    <w:basedOn w:val="Normal"/>
    <w:link w:val="PlainTextChar"/>
    <w:rsid w:val="007D35C4"/>
    <w:pPr>
      <w:suppressAutoHyphens/>
      <w:spacing w:after="0" w:line="240" w:lineRule="auto"/>
    </w:pPr>
    <w:rPr>
      <w:rFonts w:ascii="Courier New" w:eastAsia="Times New Roman" w:hAnsi="Courier New" w:cs="Courier New"/>
      <w:sz w:val="20"/>
      <w:szCs w:val="20"/>
      <w:lang w:val="en-US" w:eastAsia="ar-SA"/>
    </w:rPr>
  </w:style>
  <w:style w:type="character" w:customStyle="1" w:styleId="PlainTextChar">
    <w:name w:val="Plain Text Char"/>
    <w:basedOn w:val="DefaultParagraphFont"/>
    <w:link w:val="PlainText"/>
    <w:rsid w:val="007D35C4"/>
    <w:rPr>
      <w:rFonts w:ascii="Courier New" w:eastAsia="Times New Roman" w:hAnsi="Courier New" w:cs="Courier New"/>
      <w:sz w:val="20"/>
      <w:szCs w:val="20"/>
      <w:lang w:val="en-US" w:eastAsia="ar-SA"/>
    </w:rPr>
  </w:style>
  <w:style w:type="character" w:customStyle="1" w:styleId="index-inst">
    <w:name w:val="index-inst"/>
    <w:basedOn w:val="DefaultParagraphFont"/>
    <w:rsid w:val="006A781D"/>
  </w:style>
  <w:style w:type="paragraph" w:styleId="NormalWeb">
    <w:name w:val="Normal (Web)"/>
    <w:basedOn w:val="Normal"/>
    <w:rsid w:val="006A781D"/>
    <w:pPr>
      <w:suppressAutoHyphens/>
      <w:spacing w:before="280" w:after="280" w:line="240" w:lineRule="auto"/>
    </w:pPr>
    <w:rPr>
      <w:rFonts w:ascii="Times New Roman" w:eastAsia="Times New Roman" w:hAnsi="Times New Roman" w:cs="Times New Roman"/>
      <w:sz w:val="24"/>
      <w:szCs w:val="24"/>
      <w:lang w:val="en-US" w:eastAsia="ar-SA"/>
    </w:rPr>
  </w:style>
  <w:style w:type="character" w:styleId="Hyperlink">
    <w:name w:val="Hyperlink"/>
    <w:rsid w:val="00AF1450"/>
    <w:rPr>
      <w:color w:val="0000FF"/>
      <w:u w:val="single"/>
    </w:rPr>
  </w:style>
  <w:style w:type="paragraph" w:styleId="ListParagraph">
    <w:name w:val="List Paragraph"/>
    <w:basedOn w:val="Normal"/>
    <w:qFormat/>
    <w:rsid w:val="00F67F16"/>
    <w:pPr>
      <w:ind w:left="720"/>
      <w:contextualSpacing/>
    </w:pPr>
  </w:style>
  <w:style w:type="paragraph" w:customStyle="1" w:styleId="NormalJustified">
    <w:name w:val="Normal + Justified"/>
    <w:aliases w:val="Expanded by  0.5 pt,Line spacing:  1.5 lines + 12 pt,Not ...."/>
    <w:basedOn w:val="Normal"/>
    <w:rsid w:val="005C518C"/>
    <w:pPr>
      <w:spacing w:after="0" w:line="360" w:lineRule="auto"/>
      <w:jc w:val="right"/>
    </w:pPr>
    <w:rPr>
      <w:rFonts w:ascii="Arial" w:eastAsia="Times New Roman" w:hAnsi="Arial" w:cs="Arial"/>
      <w:b/>
      <w:bCs/>
      <w:spacing w:val="10"/>
      <w:sz w:val="28"/>
      <w:szCs w:val="24"/>
      <w:u w:val="single"/>
      <w:lang w:val="en-US"/>
    </w:rPr>
  </w:style>
  <w:style w:type="paragraph" w:customStyle="1" w:styleId="Standard">
    <w:name w:val="Standard"/>
    <w:rsid w:val="008D3ED2"/>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character" w:customStyle="1" w:styleId="Heading3Char">
    <w:name w:val="Heading 3 Char"/>
    <w:basedOn w:val="DefaultParagraphFont"/>
    <w:link w:val="Heading3"/>
    <w:rsid w:val="008D3ED2"/>
    <w:rPr>
      <w:rFonts w:ascii="Cambria" w:eastAsia="SimSun" w:hAnsi="Cambria" w:cs="Mangal"/>
      <w:b/>
      <w:bCs/>
      <w:color w:val="4F81BD"/>
      <w:kern w:val="3"/>
      <w:sz w:val="24"/>
      <w:szCs w:val="24"/>
      <w:lang w:val="en-US" w:eastAsia="zh-CN" w:bidi="hi-IN"/>
    </w:rPr>
  </w:style>
  <w:style w:type="numbering" w:customStyle="1" w:styleId="WWNum4">
    <w:name w:val="WWNum4"/>
    <w:basedOn w:val="NoList"/>
    <w:rsid w:val="008D3ED2"/>
    <w:pPr>
      <w:numPr>
        <w:numId w:val="6"/>
      </w:numPr>
    </w:pPr>
  </w:style>
  <w:style w:type="numbering" w:customStyle="1" w:styleId="WWNum6">
    <w:name w:val="WWNum6"/>
    <w:basedOn w:val="NoList"/>
    <w:rsid w:val="008D3ED2"/>
    <w:pPr>
      <w:numPr>
        <w:numId w:val="7"/>
      </w:numPr>
    </w:pPr>
  </w:style>
  <w:style w:type="numbering" w:customStyle="1" w:styleId="WWNum5">
    <w:name w:val="WWNum5"/>
    <w:basedOn w:val="NoList"/>
    <w:rsid w:val="008D3ED2"/>
    <w:pPr>
      <w:numPr>
        <w:numId w:val="8"/>
      </w:numPr>
    </w:pPr>
  </w:style>
  <w:style w:type="character" w:customStyle="1" w:styleId="WW8Num1z0">
    <w:name w:val="WW8Num1z0"/>
    <w:rsid w:val="00204CEC"/>
    <w:rPr>
      <w:b/>
      <w:bCs/>
      <w:sz w:val="24"/>
      <w:szCs w:val="24"/>
      <w:shd w:val="clear" w:color="auto" w:fill="auto"/>
      <w:lang w:val="en-US"/>
    </w:rPr>
  </w:style>
  <w:style w:type="character" w:customStyle="1" w:styleId="WW8Num1z1">
    <w:name w:val="WW8Num1z1"/>
    <w:rsid w:val="00204CEC"/>
  </w:style>
  <w:style w:type="character" w:customStyle="1" w:styleId="WW8Num1z2">
    <w:name w:val="WW8Num1z2"/>
    <w:rsid w:val="00204CEC"/>
  </w:style>
  <w:style w:type="character" w:customStyle="1" w:styleId="WW8Num1z3">
    <w:name w:val="WW8Num1z3"/>
    <w:rsid w:val="00204CEC"/>
  </w:style>
  <w:style w:type="character" w:customStyle="1" w:styleId="WW8Num1z4">
    <w:name w:val="WW8Num1z4"/>
    <w:rsid w:val="00204CEC"/>
  </w:style>
  <w:style w:type="character" w:customStyle="1" w:styleId="WW8Num1z5">
    <w:name w:val="WW8Num1z5"/>
    <w:rsid w:val="00204CEC"/>
  </w:style>
  <w:style w:type="character" w:customStyle="1" w:styleId="WW8Num1z6">
    <w:name w:val="WW8Num1z6"/>
    <w:rsid w:val="00204CEC"/>
  </w:style>
  <w:style w:type="character" w:customStyle="1" w:styleId="WW8Num1z7">
    <w:name w:val="WW8Num1z7"/>
    <w:rsid w:val="00204CEC"/>
  </w:style>
  <w:style w:type="character" w:customStyle="1" w:styleId="WW8Num1z8">
    <w:name w:val="WW8Num1z8"/>
    <w:rsid w:val="00204CEC"/>
  </w:style>
  <w:style w:type="character" w:customStyle="1" w:styleId="WW8Num2z0">
    <w:name w:val="WW8Num2z0"/>
    <w:rsid w:val="00204CEC"/>
  </w:style>
  <w:style w:type="character" w:customStyle="1" w:styleId="WW8Num2z1">
    <w:name w:val="WW8Num2z1"/>
    <w:rsid w:val="00204CEC"/>
  </w:style>
  <w:style w:type="character" w:customStyle="1" w:styleId="WW8Num2z2">
    <w:name w:val="WW8Num2z2"/>
    <w:rsid w:val="00204CEC"/>
  </w:style>
  <w:style w:type="character" w:customStyle="1" w:styleId="WW8Num2z3">
    <w:name w:val="WW8Num2z3"/>
    <w:rsid w:val="00204CEC"/>
  </w:style>
  <w:style w:type="character" w:customStyle="1" w:styleId="WW8Num2z4">
    <w:name w:val="WW8Num2z4"/>
    <w:rsid w:val="00204CEC"/>
  </w:style>
  <w:style w:type="character" w:customStyle="1" w:styleId="WW8Num2z5">
    <w:name w:val="WW8Num2z5"/>
    <w:rsid w:val="00204CEC"/>
  </w:style>
  <w:style w:type="character" w:customStyle="1" w:styleId="WW8Num2z6">
    <w:name w:val="WW8Num2z6"/>
    <w:rsid w:val="00204CEC"/>
  </w:style>
  <w:style w:type="character" w:customStyle="1" w:styleId="WW8Num2z7">
    <w:name w:val="WW8Num2z7"/>
    <w:rsid w:val="00204CEC"/>
  </w:style>
  <w:style w:type="character" w:customStyle="1" w:styleId="WW8Num2z8">
    <w:name w:val="WW8Num2z8"/>
    <w:rsid w:val="00204CEC"/>
  </w:style>
  <w:style w:type="character" w:customStyle="1" w:styleId="WW8Num3z0">
    <w:name w:val="WW8Num3z0"/>
    <w:rsid w:val="00204CEC"/>
  </w:style>
  <w:style w:type="character" w:customStyle="1" w:styleId="WW8Num3z1">
    <w:name w:val="WW8Num3z1"/>
    <w:rsid w:val="00204CEC"/>
  </w:style>
  <w:style w:type="character" w:customStyle="1" w:styleId="WW8Num3z2">
    <w:name w:val="WW8Num3z2"/>
    <w:rsid w:val="00204CEC"/>
  </w:style>
  <w:style w:type="character" w:customStyle="1" w:styleId="WW8Num3z3">
    <w:name w:val="WW8Num3z3"/>
    <w:rsid w:val="00204CEC"/>
  </w:style>
  <w:style w:type="character" w:customStyle="1" w:styleId="WW8Num3z4">
    <w:name w:val="WW8Num3z4"/>
    <w:rsid w:val="00204CEC"/>
  </w:style>
  <w:style w:type="character" w:customStyle="1" w:styleId="WW8Num3z5">
    <w:name w:val="WW8Num3z5"/>
    <w:rsid w:val="00204CEC"/>
  </w:style>
  <w:style w:type="character" w:customStyle="1" w:styleId="WW8Num3z6">
    <w:name w:val="WW8Num3z6"/>
    <w:rsid w:val="00204CEC"/>
  </w:style>
  <w:style w:type="character" w:customStyle="1" w:styleId="WW8Num3z7">
    <w:name w:val="WW8Num3z7"/>
    <w:rsid w:val="00204CEC"/>
  </w:style>
  <w:style w:type="character" w:customStyle="1" w:styleId="WW8Num3z8">
    <w:name w:val="WW8Num3z8"/>
    <w:rsid w:val="00204CEC"/>
  </w:style>
  <w:style w:type="character" w:customStyle="1" w:styleId="NumberingSymbols">
    <w:name w:val="Numbering Symbols"/>
    <w:rsid w:val="00204CEC"/>
  </w:style>
  <w:style w:type="paragraph" w:customStyle="1" w:styleId="Heading">
    <w:name w:val="Heading"/>
    <w:basedOn w:val="Normal"/>
    <w:next w:val="BodyText"/>
    <w:rsid w:val="00204CEC"/>
    <w:pPr>
      <w:keepNext/>
      <w:widowControl w:val="0"/>
      <w:suppressAutoHyphens/>
      <w:spacing w:before="240" w:after="120" w:line="240" w:lineRule="auto"/>
    </w:pPr>
    <w:rPr>
      <w:rFonts w:ascii="Arial" w:eastAsia="Microsoft YaHei" w:hAnsi="Arial" w:cs="Mangal"/>
      <w:kern w:val="1"/>
      <w:sz w:val="28"/>
      <w:szCs w:val="28"/>
      <w:lang w:val="en-US" w:eastAsia="hi-IN" w:bidi="hi-IN"/>
    </w:rPr>
  </w:style>
  <w:style w:type="paragraph" w:styleId="BodyText">
    <w:name w:val="Body Text"/>
    <w:basedOn w:val="Normal"/>
    <w:link w:val="BodyTextChar"/>
    <w:rsid w:val="00204CEC"/>
    <w:pPr>
      <w:widowControl w:val="0"/>
      <w:suppressAutoHyphens/>
      <w:spacing w:after="120" w:line="240" w:lineRule="auto"/>
    </w:pPr>
    <w:rPr>
      <w:rFonts w:ascii="Times New Roman" w:eastAsia="SimSun" w:hAnsi="Times New Roman" w:cs="Mangal"/>
      <w:kern w:val="1"/>
      <w:sz w:val="24"/>
      <w:szCs w:val="24"/>
      <w:lang w:val="en-US" w:eastAsia="hi-IN" w:bidi="hi-IN"/>
    </w:rPr>
  </w:style>
  <w:style w:type="character" w:customStyle="1" w:styleId="BodyTextChar">
    <w:name w:val="Body Text Char"/>
    <w:basedOn w:val="DefaultParagraphFont"/>
    <w:link w:val="BodyText"/>
    <w:rsid w:val="00204CEC"/>
    <w:rPr>
      <w:rFonts w:ascii="Times New Roman" w:eastAsia="SimSun" w:hAnsi="Times New Roman" w:cs="Mangal"/>
      <w:kern w:val="1"/>
      <w:sz w:val="24"/>
      <w:szCs w:val="24"/>
      <w:lang w:val="en-US" w:eastAsia="hi-IN" w:bidi="hi-IN"/>
    </w:rPr>
  </w:style>
  <w:style w:type="paragraph" w:styleId="List">
    <w:name w:val="List"/>
    <w:basedOn w:val="BodyText"/>
    <w:rsid w:val="00204CEC"/>
  </w:style>
  <w:style w:type="paragraph" w:styleId="Caption">
    <w:name w:val="caption"/>
    <w:basedOn w:val="Normal"/>
    <w:qFormat/>
    <w:rsid w:val="00204CEC"/>
    <w:pPr>
      <w:widowControl w:val="0"/>
      <w:suppressLineNumbers/>
      <w:suppressAutoHyphens/>
      <w:spacing w:before="120" w:after="120" w:line="240" w:lineRule="auto"/>
    </w:pPr>
    <w:rPr>
      <w:rFonts w:ascii="Times New Roman" w:eastAsia="SimSun" w:hAnsi="Times New Roman" w:cs="Mangal"/>
      <w:i/>
      <w:iCs/>
      <w:kern w:val="1"/>
      <w:sz w:val="24"/>
      <w:szCs w:val="24"/>
      <w:lang w:val="en-US" w:eastAsia="hi-IN" w:bidi="hi-IN"/>
    </w:rPr>
  </w:style>
  <w:style w:type="paragraph" w:customStyle="1" w:styleId="Index">
    <w:name w:val="Index"/>
    <w:basedOn w:val="Normal"/>
    <w:rsid w:val="00204CE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paragraph" w:customStyle="1" w:styleId="TableContents">
    <w:name w:val="Table Contents"/>
    <w:basedOn w:val="Normal"/>
    <w:rsid w:val="00204CE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paragraph" w:customStyle="1" w:styleId="TableHeading">
    <w:name w:val="Table Heading"/>
    <w:basedOn w:val="TableContents"/>
    <w:rsid w:val="00204CEC"/>
    <w:pPr>
      <w:jc w:val="center"/>
    </w:pPr>
    <w:rPr>
      <w:b/>
      <w:bCs/>
    </w:rPr>
  </w:style>
  <w:style w:type="numbering" w:customStyle="1" w:styleId="WWNum15">
    <w:name w:val="WWNum15"/>
    <w:basedOn w:val="NoList"/>
    <w:rsid w:val="00296A0A"/>
    <w:pPr>
      <w:numPr>
        <w:numId w:val="18"/>
      </w:numPr>
    </w:pPr>
  </w:style>
  <w:style w:type="paragraph" w:styleId="BalloonText">
    <w:name w:val="Balloon Text"/>
    <w:basedOn w:val="Normal"/>
    <w:link w:val="BalloonTextChar"/>
    <w:uiPriority w:val="99"/>
    <w:semiHidden/>
    <w:unhideWhenUsed/>
    <w:rsid w:val="004B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7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456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atabases.about.com/od/sqlserver/ss/sqlservertables.htm" TargetMode="External"/><Relationship Id="rId18" Type="http://schemas.openxmlformats.org/officeDocument/2006/relationships/hyperlink" Target="http://databases.about.com/od/sqlserver/ht/encrypting_mssql_connections.ht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techterms.com/definition/api" TargetMode="External"/><Relationship Id="rId17" Type="http://schemas.openxmlformats.org/officeDocument/2006/relationships/hyperlink" Target="http://databases.about.com/od/sqlserver/ss/sql_server_agent.ht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databases.about.com/od/sqlserver/ht/distribution.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chterms.com/definition/asp"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databases.about.com/od/sqlserver/a/sql_server_auditing.ht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www.techterms.com/definition/script"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atabases.about.com/od/sqlserver/a/Database-Engine-Tuning-Advisor-In-Sql-Server-2012.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400E8-7055-4E67-8D11-5802CB898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22</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dc:creator>
  <cp:keywords/>
  <dc:description/>
  <cp:lastModifiedBy>user</cp:lastModifiedBy>
  <cp:revision>36</cp:revision>
  <dcterms:created xsi:type="dcterms:W3CDTF">2014-03-10T09:42:00Z</dcterms:created>
  <dcterms:modified xsi:type="dcterms:W3CDTF">2019-02-26T22:34:00Z</dcterms:modified>
</cp:coreProperties>
</file>